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single" w:sz="104" w:space="0" w:color="663399"/>
          <w:left w:val="none" w:sz="0" w:space="0" w:color="auto"/>
          <w:bottom w:val="none" w:sz="0" w:space="0" w:color="auto"/>
          <w:right w:val="none" w:sz="0" w:space="0" w:color="auto"/>
        </w:pBdr>
        <w:shd w:val="clear" w:color="auto" w:fill="FFFFFF"/>
        <w:spacing w:before="0" w:after="0"/>
        <w:ind w:left="0" w:right="0"/>
        <w:rPr>
          <w:rFonts w:ascii="Roboto" w:eastAsia="Roboto" w:hAnsi="Roboto" w:cs="Roboto"/>
          <w:caps/>
          <w:color w:val="424243"/>
          <w:sz w:val="60"/>
          <w:szCs w:val="60"/>
          <w:bdr w:val="none" w:sz="0" w:space="0" w:color="auto"/>
          <w:vertAlign w:val="baseline"/>
        </w:rPr>
      </w:pPr>
      <w:r>
        <w:rPr>
          <w:rStyle w:val="span"/>
          <w:sz w:val="60"/>
          <w:szCs w:val="60"/>
        </w:rPr>
        <w:t>Kunal</w:t>
      </w:r>
      <w:r>
        <w:rPr>
          <w:rStyle w:val="span"/>
          <w:sz w:val="60"/>
          <w:szCs w:val="60"/>
        </w:rPr>
        <w:t xml:space="preserve"> </w:t>
      </w:r>
      <w:r>
        <w:rPr>
          <w:rStyle w:val="span"/>
          <w:sz w:val="60"/>
          <w:szCs w:val="60"/>
        </w:rPr>
        <w:t>Das</w:t>
      </w:r>
    </w:p>
    <w:p>
      <w:pPr>
        <w:pStyle w:val="divaddress"/>
        <w:pBdr>
          <w:top w:val="none" w:sz="0" w:space="0" w:color="auto"/>
          <w:left w:val="none" w:sz="0" w:space="0" w:color="auto"/>
          <w:bottom w:val="none" w:sz="0" w:space="0" w:color="auto"/>
          <w:right w:val="none" w:sz="0" w:space="0" w:color="auto"/>
        </w:pBdr>
        <w:shd w:val="clear" w:color="auto" w:fill="FFFFFF"/>
        <w:spacing w:before="0" w:after="200"/>
        <w:ind w:left="0" w:right="0"/>
        <w:rPr>
          <w:rFonts w:ascii="Roboto Condensed" w:eastAsia="Roboto Condensed" w:hAnsi="Roboto Condensed" w:cs="Roboto Condensed"/>
          <w:caps/>
          <w:color w:val="000000"/>
          <w:bdr w:val="none" w:sz="0" w:space="0" w:color="auto"/>
          <w:vertAlign w:val="baseline"/>
        </w:rPr>
      </w:pPr>
      <w:r>
        <w:rPr>
          <w:rStyle w:val="span"/>
          <w:color w:val="000000"/>
        </w:rPr>
        <w:t>Kolkata, North 24 Parganas</w:t>
      </w:r>
      <w:r>
        <w:rPr>
          <w:rStyle w:val="span"/>
          <w:color w:val="000000"/>
        </w:rPr>
        <w:t xml:space="preserve">, </w:t>
      </w:r>
      <w:r>
        <w:rPr>
          <w:rStyle w:val="span"/>
          <w:color w:val="000000"/>
        </w:rPr>
        <w:t>West Bengal, India</w:t>
      </w:r>
      <w:r>
        <w:rPr>
          <w:rStyle w:val="documentzipsuffix"/>
          <w:color w:val="000000"/>
        </w:rPr>
        <w:t xml:space="preserve"> </w:t>
      </w:r>
      <w:r>
        <w:rPr>
          <w:rStyle w:val="span"/>
          <w:color w:val="000000"/>
        </w:rPr>
        <w:t>700036</w:t>
      </w:r>
      <w:r>
        <w:rPr>
          <w:rStyle w:val="documentzipsuffix"/>
          <w:color w:val="000000"/>
        </w:rPr>
        <w:t xml:space="preserve"> </w:t>
      </w:r>
      <w:r>
        <w:rPr>
          <w:rStyle w:val="documentzipsuffix"/>
          <w:color w:val="000000"/>
        </w:rPr>
        <w:br/>
      </w:r>
      <w:r>
        <w:rPr>
          <w:rStyle w:val="span"/>
          <w:vanish/>
          <w:color w:val="000000"/>
        </w:rPr>
        <w:t>700036</w:t>
      </w:r>
      <w:r>
        <w:rPr>
          <w:rStyle w:val="span"/>
          <w:vanish/>
          <w:color w:val="000000"/>
        </w:rPr>
        <w:t xml:space="preserve">, </w:t>
      </w:r>
      <w:r>
        <w:rPr>
          <w:rStyle w:val="span"/>
          <w:vanish/>
          <w:color w:val="000000"/>
        </w:rPr>
        <w:t>Kolkata, North 24 Parganas</w:t>
      </w:r>
      <w:r>
        <w:rPr>
          <w:rStyle w:val="span"/>
          <w:vanish/>
          <w:color w:val="000000"/>
        </w:rPr>
        <w:t xml:space="preserve">, </w:t>
      </w:r>
      <w:r>
        <w:rPr>
          <w:rStyle w:val="span"/>
          <w:vanish/>
          <w:color w:val="000000"/>
        </w:rPr>
        <w:t>West Bengal, India</w:t>
      </w:r>
      <w:r>
        <w:rPr>
          <w:rStyle w:val="documentzipprefix"/>
          <w:color w:val="000000"/>
        </w:rPr>
        <w:t xml:space="preserve"> </w:t>
      </w:r>
      <w:r>
        <w:rPr>
          <w:rStyle w:val="span"/>
          <w:color w:val="000000"/>
        </w:rPr>
        <w:t>900 777 5359</w:t>
      </w:r>
      <w:r>
        <w:rPr>
          <w:color w:val="000000"/>
          <w:bdr w:val="none" w:sz="0" w:space="0" w:color="auto"/>
          <w:vertAlign w:val="baseline"/>
        </w:rPr>
        <w:t xml:space="preserve"> </w:t>
      </w:r>
      <w:r>
        <w:rPr>
          <w:rStyle w:val="span"/>
          <w:color w:val="000000"/>
        </w:rPr>
        <w:t xml:space="preserve">| </w:t>
      </w:r>
      <w:r>
        <w:rPr>
          <w:rStyle w:val="span"/>
          <w:color w:val="000000"/>
        </w:rPr>
        <w:t>kunaldas926@yahoo.in</w:t>
      </w:r>
      <w:r>
        <w:rPr>
          <w:color w:val="000000"/>
          <w:bdr w:val="none" w:sz="0" w:space="0" w:color="auto"/>
          <w:vertAlign w:val="baseline"/>
        </w:rPr>
        <w:t xml:space="preserve"> </w:t>
      </w:r>
    </w:p>
    <w:p>
      <w:pPr>
        <w:pStyle w:val="divdocumentsmryWrapparagraphsummtop"/>
        <w:pBdr>
          <w:top w:val="dotted" w:sz="16" w:space="0" w:color="663399"/>
          <w:left w:val="none" w:sz="0" w:space="0" w:color="auto"/>
          <w:bottom w:val="none" w:sz="0" w:space="0" w:color="auto"/>
          <w:right w:val="none" w:sz="0" w:space="0" w:color="auto"/>
        </w:pBdr>
        <w:shd w:val="clear" w:color="auto" w:fill="FFFFFF"/>
        <w:spacing w:before="200" w:after="0" w:line="160" w:lineRule="exact"/>
        <w:ind w:left="0" w:right="0"/>
        <w:rPr>
          <w:rFonts w:ascii="Roboto Condensed" w:eastAsia="Roboto Condensed" w:hAnsi="Roboto Condensed" w:cs="Roboto Condensed"/>
          <w:color w:val="000000"/>
          <w:bdr w:val="none" w:sz="0" w:space="0" w:color="auto"/>
          <w:vertAlign w:val="baseline"/>
        </w:rPr>
      </w:pPr>
    </w:p>
    <w:p>
      <w:pPr>
        <w:pStyle w:val="p"/>
        <w:pBdr>
          <w:top w:val="none" w:sz="0" w:space="0" w:color="auto"/>
          <w:left w:val="none" w:sz="0" w:space="0" w:color="auto"/>
          <w:bottom w:val="none" w:sz="0" w:space="0" w:color="auto"/>
          <w:right w:val="none" w:sz="0" w:space="0" w:color="auto"/>
        </w:pBdr>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p>
      <w:pPr>
        <w:pStyle w:val="divdocumentsmryWrapparagraphsummbottom"/>
        <w:pBdr>
          <w:top w:val="none" w:sz="0" w:space="0" w:color="auto"/>
          <w:left w:val="none" w:sz="0" w:space="0" w:color="auto"/>
          <w:bottom w:val="dotted" w:sz="16" w:space="0" w:color="663399"/>
          <w:right w:val="none" w:sz="0" w:space="0" w:color="auto"/>
        </w:pBdr>
        <w:shd w:val="clear" w:color="auto" w:fill="FFFFFF"/>
        <w:spacing w:before="0" w:after="0" w:line="160" w:lineRule="exact"/>
        <w:ind w:left="0" w:right="0"/>
        <w:rPr>
          <w:rFonts w:ascii="Roboto Condensed" w:eastAsia="Roboto Condensed" w:hAnsi="Roboto Condensed" w:cs="Roboto Condensed"/>
          <w:color w:val="000000"/>
          <w:bdr w:val="none" w:sz="0" w:space="0" w:color="auto"/>
          <w:vertAlign w:val="baseline"/>
        </w:rPr>
      </w:pPr>
    </w:p>
    <w:p>
      <w:pPr>
        <w:pStyle w:val="divdocumentdivsectiontitle"/>
        <w:pBdr>
          <w:top w:val="none" w:sz="0" w:space="0" w:color="auto"/>
          <w:left w:val="none" w:sz="0" w:space="0" w:color="auto"/>
          <w:bottom w:val="none" w:sz="0" w:space="0" w:color="auto"/>
          <w:right w:val="none" w:sz="0" w:space="0" w:color="auto"/>
        </w:pBdr>
        <w:shd w:val="clear" w:color="auto" w:fill="FFFFFF"/>
        <w:spacing w:before="200" w:after="0"/>
        <w:ind w:left="0" w:right="0"/>
        <w:rPr>
          <w:rFonts w:ascii="Roboto Condensed" w:eastAsia="Roboto Condensed" w:hAnsi="Roboto Condensed" w:cs="Roboto Condensed"/>
          <w:b/>
          <w:bCs/>
          <w:caps/>
          <w:color w:val="231F20"/>
          <w:sz w:val="28"/>
          <w:szCs w:val="28"/>
          <w:bdr w:val="none" w:sz="0" w:space="0" w:color="auto"/>
          <w:vertAlign w:val="baseline"/>
        </w:rPr>
      </w:pPr>
      <w:r>
        <w:rPr>
          <w:caps/>
          <w:color w:val="231F20"/>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MedTourEasy</w:t>
      </w:r>
      <w:r>
        <w:rPr>
          <w:rStyle w:val="singlecolumnspanpaddedlinenth-child1"/>
          <w:rFonts w:ascii="Roboto Condensed" w:eastAsia="Roboto Condensed" w:hAnsi="Roboto Condensed" w:cs="Roboto Condensed"/>
          <w:color w:val="000000"/>
        </w:rPr>
        <w:t xml:space="preserve"> </w:t>
      </w:r>
    </w:p>
    <w:p>
      <w:pPr>
        <w:pStyle w:val="spanpaddedline"/>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Business Analyst Trainee</w:t>
      </w:r>
      <w:r>
        <w:rPr>
          <w:rFonts w:ascii="Roboto Condensed" w:eastAsia="Roboto Condensed" w:hAnsi="Roboto Condensed" w:cs="Roboto Condensed"/>
          <w:color w:val="000000"/>
          <w:bdr w:val="none" w:sz="0" w:space="0" w:color="auto"/>
          <w:vertAlign w:val="baseline"/>
        </w:rPr>
        <w:t xml:space="preserve"> </w:t>
      </w:r>
      <w:r>
        <w:rPr>
          <w:rStyle w:val="span"/>
          <w:rFonts w:ascii="Roboto Condensed" w:eastAsia="Roboto Condensed" w:hAnsi="Roboto Condensed" w:cs="Roboto Condensed"/>
          <w:color w:val="000000"/>
        </w:rPr>
        <w:t>//</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January 2021</w:t>
      </w:r>
      <w:r>
        <w:rPr>
          <w:rStyle w:val="span"/>
          <w:rFonts w:ascii="Roboto Condensed" w:eastAsia="Roboto Condensed" w:hAnsi="Roboto Condensed" w:cs="Roboto Condensed"/>
          <w:color w:val="000000"/>
        </w:rPr>
        <w:t xml:space="preserve"> to </w:t>
      </w:r>
      <w:r>
        <w:rPr>
          <w:rStyle w:val="span"/>
          <w:rFonts w:ascii="Roboto Condensed" w:eastAsia="Roboto Condensed" w:hAnsi="Roboto Condensed" w:cs="Roboto Condensed"/>
          <w:color w:val="000000"/>
        </w:rPr>
        <w:t>January 2021</w:t>
      </w:r>
    </w:p>
    <w:p>
      <w:pPr>
        <w:pStyle w:val="ulli"/>
        <w:numPr>
          <w:ilvl w:val="0"/>
          <w:numId w:val="1"/>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ivdocumentsinglecolumn"/>
        <w:pBdr>
          <w:top w:val="none" w:sz="0" w:space="0" w:color="auto"/>
          <w:left w:val="none" w:sz="0" w:space="0" w:color="auto"/>
          <w:bottom w:val="none" w:sz="0" w:space="0" w:color="auto"/>
          <w:right w:val="none" w:sz="0" w:space="0" w:color="auto"/>
        </w:pBdr>
        <w:shd w:val="clear" w:color="auto" w:fill="FFFFFF"/>
        <w:spacing w:before="12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MedTourEasy</w:t>
      </w:r>
      <w:r>
        <w:rPr>
          <w:rStyle w:val="singlecolumnspanpaddedlinenth-child1"/>
          <w:rFonts w:ascii="Roboto Condensed" w:eastAsia="Roboto Condensed" w:hAnsi="Roboto Condensed" w:cs="Roboto Condensed"/>
          <w:color w:val="000000"/>
        </w:rPr>
        <w:t xml:space="preserve"> </w:t>
      </w:r>
    </w:p>
    <w:p>
      <w:pPr>
        <w:pStyle w:val="spanpaddedline"/>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Data Analyst Trainee</w:t>
      </w:r>
      <w:r>
        <w:rPr>
          <w:rFonts w:ascii="Roboto Condensed" w:eastAsia="Roboto Condensed" w:hAnsi="Roboto Condensed" w:cs="Roboto Condensed"/>
          <w:color w:val="000000"/>
          <w:bdr w:val="none" w:sz="0" w:space="0" w:color="auto"/>
          <w:vertAlign w:val="baseline"/>
        </w:rPr>
        <w:t xml:space="preserve"> </w:t>
      </w:r>
      <w:r>
        <w:rPr>
          <w:rStyle w:val="span"/>
          <w:rFonts w:ascii="Roboto Condensed" w:eastAsia="Roboto Condensed" w:hAnsi="Roboto Condensed" w:cs="Roboto Condensed"/>
          <w:color w:val="000000"/>
        </w:rPr>
        <w:t>//</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January 2021</w:t>
      </w:r>
      <w:r>
        <w:rPr>
          <w:rStyle w:val="span"/>
          <w:rFonts w:ascii="Roboto Condensed" w:eastAsia="Roboto Condensed" w:hAnsi="Roboto Condensed" w:cs="Roboto Condensed"/>
          <w:color w:val="000000"/>
        </w:rPr>
        <w:t xml:space="preserve"> to </w:t>
      </w:r>
      <w:r>
        <w:rPr>
          <w:rStyle w:val="span"/>
          <w:rFonts w:ascii="Roboto Condensed" w:eastAsia="Roboto Condensed" w:hAnsi="Roboto Condensed" w:cs="Roboto Condensed"/>
          <w:color w:val="000000"/>
        </w:rPr>
        <w:t>January 2021</w:t>
      </w:r>
    </w:p>
    <w:p>
      <w:pPr>
        <w:pStyle w:val="ulli"/>
        <w:numPr>
          <w:ilvl w:val="0"/>
          <w:numId w:val="2"/>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During this period I had experienced the hands on working of a Data Analyst Professional and worked under the supervision of project mentor &amp; developed the project entitled “Predict Blood Donations”.</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200" w:after="0"/>
        <w:ind w:left="0" w:right="0"/>
        <w:rPr>
          <w:rFonts w:ascii="Roboto Condensed" w:eastAsia="Roboto Condensed" w:hAnsi="Roboto Condensed" w:cs="Roboto Condensed"/>
          <w:b/>
          <w:bCs/>
          <w:caps/>
          <w:color w:val="231F20"/>
          <w:sz w:val="28"/>
          <w:szCs w:val="28"/>
          <w:bdr w:val="none" w:sz="0" w:space="0" w:color="auto"/>
          <w:vertAlign w:val="baseline"/>
        </w:rPr>
      </w:pPr>
      <w:r>
        <w:rPr>
          <w:caps/>
          <w:color w:val="231F20"/>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Bachelor of Technology</w:t>
      </w:r>
      <w:r>
        <w:rPr>
          <w:rStyle w:val="span"/>
          <w:rFonts w:ascii="Roboto Condensed" w:eastAsia="Roboto Condensed" w:hAnsi="Roboto Condensed" w:cs="Roboto Condensed"/>
          <w:color w:val="000000"/>
        </w:rPr>
        <w:t xml:space="preserve"> - </w:t>
      </w:r>
      <w:r>
        <w:rPr>
          <w:rStyle w:val="span"/>
          <w:rFonts w:ascii="Roboto Condensed" w:eastAsia="Roboto Condensed" w:hAnsi="Roboto Condensed" w:cs="Roboto Condensed"/>
          <w:color w:val="000000"/>
        </w:rPr>
        <w:t>Computer Science and Engineering</w:t>
      </w:r>
      <w:r>
        <w:rPr>
          <w:rStyle w:val="singlecolumnspanpaddedlinenth-child1"/>
          <w:rFonts w:ascii="Roboto Condensed" w:eastAsia="Roboto Condensed" w:hAnsi="Roboto Condensed" w:cs="Roboto Condensed"/>
          <w:color w:val="000000"/>
        </w:rPr>
        <w:t xml:space="preserve"> </w:t>
      </w:r>
    </w:p>
    <w:p>
      <w:pPr>
        <w:pStyle w:val="spanpaddedline"/>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Dr. Sudhir Chandra Sur Institute Of Technology And Sports Complex</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Dum Dum, North 24 Parganas, West Bengal, India</w:t>
      </w:r>
      <w:r>
        <w:rPr>
          <w:rFonts w:ascii="Roboto Condensed" w:eastAsia="Roboto Condensed" w:hAnsi="Roboto Condensed" w:cs="Roboto Condensed"/>
          <w:color w:val="000000"/>
          <w:bdr w:val="none" w:sz="0" w:space="0" w:color="auto"/>
          <w:vertAlign w:val="baseline"/>
        </w:rPr>
        <w:t xml:space="preserve"> </w:t>
      </w:r>
    </w:p>
    <w:p>
      <w:pPr>
        <w:pStyle w:val="ulli"/>
        <w:numPr>
          <w:ilvl w:val="0"/>
          <w:numId w:val="3"/>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University: Maulana Abul Kalam Azad University of Technology</w:t>
      </w:r>
    </w:p>
    <w:p>
      <w:pPr>
        <w:pStyle w:val="ulli"/>
        <w:numPr>
          <w:ilvl w:val="0"/>
          <w:numId w:val="3"/>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CGPA: 7.95/10 (Up to last published 6th semester result.)</w:t>
      </w:r>
    </w:p>
    <w:p>
      <w:pPr>
        <w:pStyle w:val="divdocumentsinglecolumn"/>
        <w:pBdr>
          <w:top w:val="none" w:sz="0" w:space="0" w:color="auto"/>
          <w:left w:val="none" w:sz="0" w:space="0" w:color="auto"/>
          <w:bottom w:val="none" w:sz="0" w:space="0" w:color="auto"/>
          <w:right w:val="none" w:sz="0" w:space="0" w:color="auto"/>
        </w:pBdr>
        <w:shd w:val="clear" w:color="auto" w:fill="FFFFFF"/>
        <w:spacing w:before="12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10+2 Level</w:t>
      </w:r>
      <w:r>
        <w:rPr>
          <w:rStyle w:val="span"/>
          <w:rFonts w:ascii="Roboto Condensed" w:eastAsia="Roboto Condensed" w:hAnsi="Roboto Condensed" w:cs="Roboto Condensed"/>
          <w:color w:val="000000"/>
        </w:rPr>
        <w:t xml:space="preserve"> - </w:t>
      </w:r>
      <w:r>
        <w:rPr>
          <w:rStyle w:val="span"/>
          <w:rFonts w:ascii="Roboto Condensed" w:eastAsia="Roboto Condensed" w:hAnsi="Roboto Condensed" w:cs="Roboto Condensed"/>
          <w:color w:val="000000"/>
        </w:rPr>
        <w:t>General Science With Computer Science</w:t>
      </w:r>
      <w:r>
        <w:rPr>
          <w:rStyle w:val="singlecolumnspanpaddedlinenth-child1"/>
          <w:rFonts w:ascii="Roboto Condensed" w:eastAsia="Roboto Condensed" w:hAnsi="Roboto Condensed" w:cs="Roboto Condensed"/>
          <w:color w:val="000000"/>
        </w:rPr>
        <w:t xml:space="preserve"> </w:t>
      </w:r>
    </w:p>
    <w:p>
      <w:pPr>
        <w:pStyle w:val="spanpaddedline"/>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Baranagar Narendranath Vidyamandir</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Baranagar, North 24 Parganas, West Bengal, India</w:t>
      </w:r>
      <w:r>
        <w:rPr>
          <w:rFonts w:ascii="Roboto Condensed" w:eastAsia="Roboto Condensed" w:hAnsi="Roboto Condensed" w:cs="Roboto Condensed"/>
          <w:color w:val="000000"/>
          <w:bdr w:val="none" w:sz="0" w:space="0" w:color="auto"/>
          <w:vertAlign w:val="baseline"/>
        </w:rPr>
        <w:t xml:space="preserve"> </w:t>
      </w:r>
    </w:p>
    <w:p>
      <w:pPr>
        <w:pStyle w:val="ulli"/>
        <w:numPr>
          <w:ilvl w:val="0"/>
          <w:numId w:val="4"/>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Passed Higher Secondary Examination organized by West Bengal Council of Higher Secondary Education with 63.2%</w:t>
      </w:r>
    </w:p>
    <w:p>
      <w:pPr>
        <w:pStyle w:val="divdocumentsinglecolumn"/>
        <w:pBdr>
          <w:top w:val="none" w:sz="0" w:space="0" w:color="auto"/>
          <w:left w:val="none" w:sz="0" w:space="0" w:color="auto"/>
          <w:bottom w:val="none" w:sz="0" w:space="0" w:color="auto"/>
          <w:right w:val="none" w:sz="0" w:space="0" w:color="auto"/>
        </w:pBdr>
        <w:shd w:val="clear" w:color="auto" w:fill="FFFFFF"/>
        <w:spacing w:before="12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10th Level</w:t>
      </w:r>
      <w:r>
        <w:rPr>
          <w:rStyle w:val="span"/>
          <w:rFonts w:ascii="Roboto Condensed" w:eastAsia="Roboto Condensed" w:hAnsi="Roboto Condensed" w:cs="Roboto Condensed"/>
          <w:color w:val="000000"/>
        </w:rPr>
        <w:t xml:space="preserve"> - </w:t>
      </w:r>
      <w:r>
        <w:rPr>
          <w:rStyle w:val="span"/>
          <w:rFonts w:ascii="Roboto Condensed" w:eastAsia="Roboto Condensed" w:hAnsi="Roboto Condensed" w:cs="Roboto Condensed"/>
          <w:color w:val="000000"/>
        </w:rPr>
        <w:t>General Studies</w:t>
      </w:r>
      <w:r>
        <w:rPr>
          <w:rStyle w:val="singlecolumnspanpaddedlinenth-child1"/>
          <w:rFonts w:ascii="Roboto Condensed" w:eastAsia="Roboto Condensed" w:hAnsi="Roboto Condensed" w:cs="Roboto Condensed"/>
          <w:color w:val="000000"/>
        </w:rPr>
        <w:t xml:space="preserve"> </w:t>
      </w:r>
    </w:p>
    <w:p>
      <w:pPr>
        <w:pStyle w:val="spanpaddedline"/>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rPr>
        <w:t>Baranagore Ramakrishna Mission Ashrama High School</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w:t>
      </w:r>
      <w:r>
        <w:rPr>
          <w:rStyle w:val="span"/>
          <w:rFonts w:ascii="Roboto Condensed" w:eastAsia="Roboto Condensed" w:hAnsi="Roboto Condensed" w:cs="Roboto Condensed"/>
          <w:color w:val="000000"/>
          <w:bdr w:val="none" w:sz="0" w:space="0" w:color="auto"/>
        </w:rPr>
        <w:t xml:space="preserve"> </w:t>
      </w:r>
      <w:r>
        <w:rPr>
          <w:rStyle w:val="span"/>
          <w:rFonts w:ascii="Roboto Condensed" w:eastAsia="Roboto Condensed" w:hAnsi="Roboto Condensed" w:cs="Roboto Condensed"/>
          <w:color w:val="000000"/>
        </w:rPr>
        <w:t>Baranagar, North 24 Parganas, West Bengal, India</w:t>
      </w:r>
      <w:r>
        <w:rPr>
          <w:rFonts w:ascii="Roboto Condensed" w:eastAsia="Roboto Condensed" w:hAnsi="Roboto Condensed" w:cs="Roboto Condensed"/>
          <w:color w:val="000000"/>
          <w:bdr w:val="none" w:sz="0" w:space="0" w:color="auto"/>
          <w:vertAlign w:val="baseline"/>
        </w:rPr>
        <w:t xml:space="preserve"> </w:t>
      </w:r>
    </w:p>
    <w:p>
      <w:pPr>
        <w:pStyle w:val="ulli"/>
        <w:numPr>
          <w:ilvl w:val="0"/>
          <w:numId w:val="5"/>
        </w:numPr>
        <w:shd w:val="clear" w:color="auto" w:fill="FFFFFF"/>
        <w:spacing w:before="0" w:after="0" w:line="320" w:lineRule="atLeast"/>
        <w:ind w:left="460" w:right="0" w:hanging="210"/>
        <w:rPr>
          <w:rStyle w:val="span"/>
          <w:rFonts w:ascii="Roboto Condensed" w:eastAsia="Roboto Condensed" w:hAnsi="Roboto Condensed" w:cs="Roboto Condensed"/>
          <w:color w:val="000000"/>
          <w:bdr w:val="none" w:sz="0" w:space="0" w:color="auto"/>
          <w:vertAlign w:val="baseline"/>
        </w:rPr>
      </w:pPr>
      <w:r>
        <w:rPr>
          <w:rStyle w:val="span"/>
          <w:rFonts w:ascii="Roboto Condensed" w:eastAsia="Roboto Condensed" w:hAnsi="Roboto Condensed" w:cs="Roboto Condensed"/>
          <w:color w:val="000000"/>
          <w:bdr w:val="none" w:sz="0" w:space="0" w:color="auto"/>
          <w:vertAlign w:val="baseline"/>
        </w:rPr>
        <w:t>Passed Secondary Examination organized by West Bengal Board of Secondary Education with 83.71%</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200" w:after="0"/>
        <w:ind w:left="0" w:right="0"/>
        <w:rPr>
          <w:rFonts w:ascii="Roboto Condensed" w:eastAsia="Roboto Condensed" w:hAnsi="Roboto Condensed" w:cs="Roboto Condensed"/>
          <w:b/>
          <w:bCs/>
          <w:caps/>
          <w:color w:val="231F20"/>
          <w:sz w:val="28"/>
          <w:szCs w:val="28"/>
          <w:bdr w:val="none" w:sz="0" w:space="0" w:color="auto"/>
          <w:vertAlign w:val="baseline"/>
        </w:rPr>
      </w:pPr>
      <w:r>
        <w:rPr>
          <w:caps/>
          <w:color w:val="231F20"/>
          <w:bdr w:val="none" w:sz="0" w:space="0" w:color="auto"/>
          <w:vertAlign w:val="baseline"/>
        </w:rPr>
        <w:t>Projects</w:t>
      </w:r>
    </w:p>
    <w:p>
      <w:pPr>
        <w:pStyle w:val="p"/>
        <w:pBdr>
          <w:top w:val="none" w:sz="0" w:space="0" w:color="auto"/>
          <w:left w:val="none" w:sz="0" w:space="0" w:color="auto"/>
          <w:bottom w:val="none" w:sz="0" w:space="0" w:color="auto"/>
          <w:right w:val="none" w:sz="0" w:space="0" w:color="auto"/>
        </w:pBdr>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Conversational chatbots (speech and text) in Indian languages for query management</w:t>
      </w:r>
    </w:p>
    <w:p>
      <w:pPr>
        <w:pStyle w:val="p"/>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30th April – 25th June 2020</w:t>
      </w:r>
    </w:p>
    <w:p>
      <w:pPr>
        <w:pStyle w:val="ulli"/>
        <w:numPr>
          <w:ilvl w:val="0"/>
          <w:numId w:val="6"/>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Led the team of four to develop the chatbot.</w:t>
      </w:r>
    </w:p>
    <w:p>
      <w:pPr>
        <w:pStyle w:val="ulli"/>
        <w:numPr>
          <w:ilvl w:val="0"/>
          <w:numId w:val="6"/>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Technology Stack used: Python (As pivot language), Azure (As host server, NLP, Speech Recognition API provider).</w:t>
      </w:r>
    </w:p>
    <w:p>
      <w:pPr>
        <w:pStyle w:val="ulli"/>
        <w:numPr>
          <w:ilvl w:val="0"/>
          <w:numId w:val="6"/>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Optimized to be used as virtual assistant bot integrated with other services.</w:t>
      </w:r>
    </w:p>
    <w:p>
      <w:pPr>
        <w:pStyle w:val="p"/>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Assessment of association of mi-RNA genes and mi-RNA proteins in human breast cancer</w:t>
      </w:r>
    </w:p>
    <w:p>
      <w:pPr>
        <w:pStyle w:val="p"/>
        <w:shd w:val="clear" w:color="auto" w:fill="FFFFFF"/>
        <w:spacing w:before="0" w:after="0" w:line="320" w:lineRule="atLeast"/>
        <w:ind w:left="0" w:right="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currently working</w:t>
      </w:r>
    </w:p>
    <w:p>
      <w:pPr>
        <w:pStyle w:val="ulli"/>
        <w:numPr>
          <w:ilvl w:val="0"/>
          <w:numId w:val="7"/>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Fonts w:ascii="Roboto Condensed" w:eastAsia="Roboto Condensed" w:hAnsi="Roboto Condensed" w:cs="Roboto Condensed"/>
          <w:color w:val="000000"/>
          <w:bdr w:val="none" w:sz="0" w:space="0" w:color="auto"/>
          <w:vertAlign w:val="baseline"/>
        </w:rPr>
        <w:t>Performing a key role in analyzing breast cancer and normal breast samples to identify miRNAs whose expression is significantly deregulated in cancer versus normal breast tissues</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200" w:after="0"/>
        <w:ind w:left="0" w:right="0"/>
        <w:rPr>
          <w:rFonts w:ascii="Roboto Condensed" w:eastAsia="Roboto Condensed" w:hAnsi="Roboto Condensed" w:cs="Roboto Condensed"/>
          <w:b/>
          <w:bCs/>
          <w:caps/>
          <w:color w:val="231F20"/>
          <w:sz w:val="28"/>
          <w:szCs w:val="28"/>
          <w:bdr w:val="none" w:sz="0" w:space="0" w:color="auto"/>
          <w:vertAlign w:val="baseline"/>
        </w:rPr>
      </w:pPr>
      <w:r>
        <w:rPr>
          <w:caps/>
          <w:color w:val="231F20"/>
          <w:bdr w:val="none" w:sz="0" w:space="0" w:color="auto"/>
          <w:vertAlign w:val="baseline"/>
        </w:rPr>
        <w:t>Skills</w:t>
      </w:r>
    </w:p>
    <w:tbl>
      <w:tblPr>
        <w:tblStyle w:val="divdocumenttable"/>
        <w:tblW w:w="0" w:type="auto"/>
        <w:tblInd w:w="5" w:type="dxa"/>
        <w:shd w:val="clear" w:color="auto" w:fill="FFFFFF"/>
        <w:tblLayout w:type="fixed"/>
        <w:tblCellMar>
          <w:top w:w="0" w:type="dxa"/>
          <w:left w:w="0" w:type="dxa"/>
          <w:bottom w:w="0" w:type="dxa"/>
          <w:right w:w="0" w:type="dxa"/>
        </w:tblCellMar>
        <w:tblLook w:val="05E0"/>
      </w:tblPr>
      <w:tblGrid>
        <w:gridCol w:w="4878"/>
        <w:gridCol w:w="4878"/>
      </w:tblGrid>
      <w:tr>
        <w:tblPrEx>
          <w:tblW w:w="0" w:type="auto"/>
          <w:tblInd w:w="5" w:type="dxa"/>
          <w:shd w:val="clear" w:color="auto" w:fill="FFFFFF"/>
          <w:tblLayout w:type="fixed"/>
          <w:tblCellMar>
            <w:top w:w="0" w:type="dxa"/>
            <w:left w:w="0" w:type="dxa"/>
            <w:bottom w:w="0" w:type="dxa"/>
            <w:right w:w="0" w:type="dxa"/>
          </w:tblCellMar>
          <w:tblLook w:val="05E0"/>
        </w:tblPrEx>
        <w:tc>
          <w:tcPr>
            <w:tcW w:w="4878" w:type="dxa"/>
            <w:noWrap w:val="0"/>
            <w:tcMar>
              <w:top w:w="5" w:type="dxa"/>
              <w:left w:w="5" w:type="dxa"/>
              <w:bottom w:w="5" w:type="dxa"/>
              <w:right w:w="5" w:type="dxa"/>
            </w:tcMar>
            <w:vAlign w:val="top"/>
            <w:hideMark/>
          </w:tcPr>
          <w:p>
            <w:pPr>
              <w:pStyle w:val="ulli"/>
              <w:numPr>
                <w:ilvl w:val="0"/>
                <w:numId w:val="8"/>
              </w:numPr>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Programming Languages</w:t>
            </w:r>
            <w:r>
              <w:rPr>
                <w:rFonts w:ascii="Roboto Condensed" w:eastAsia="Roboto Condensed" w:hAnsi="Roboto Condensed" w:cs="Roboto Condensed"/>
                <w:color w:val="000000"/>
                <w:bdr w:val="none" w:sz="0" w:space="0" w:color="auto"/>
                <w:vertAlign w:val="baseline"/>
              </w:rPr>
              <w:t>: C/C++, JAVASE, Python, Kotlin, C#, NodeJS</w:t>
            </w:r>
          </w:p>
          <w:p>
            <w:pPr>
              <w:pStyle w:val="ulli"/>
              <w:numPr>
                <w:ilvl w:val="0"/>
                <w:numId w:val="8"/>
              </w:numPr>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Databases</w:t>
            </w:r>
            <w:r>
              <w:rPr>
                <w:rFonts w:ascii="Roboto Condensed" w:eastAsia="Roboto Condensed" w:hAnsi="Roboto Condensed" w:cs="Roboto Condensed"/>
                <w:color w:val="000000"/>
                <w:bdr w:val="none" w:sz="0" w:space="0" w:color="auto"/>
                <w:vertAlign w:val="baseline"/>
              </w:rPr>
              <w:t>: Oracle, SQL, MySQL, MongoDB</w:t>
            </w:r>
          </w:p>
        </w:tc>
        <w:tc>
          <w:tcPr>
            <w:tcW w:w="4878" w:type="dxa"/>
            <w:tcBorders>
              <w:left w:val="single" w:sz="8" w:space="0" w:color="FFFFFF"/>
            </w:tcBorders>
            <w:noWrap w:val="0"/>
            <w:tcMar>
              <w:top w:w="5" w:type="dxa"/>
              <w:left w:w="10" w:type="dxa"/>
              <w:bottom w:w="5" w:type="dxa"/>
              <w:right w:w="5" w:type="dxa"/>
            </w:tcMar>
            <w:vAlign w:val="top"/>
            <w:hideMark/>
          </w:tcPr>
          <w:p>
            <w:pPr>
              <w:pStyle w:val="ulli"/>
              <w:numPr>
                <w:ilvl w:val="0"/>
                <w:numId w:val="9"/>
              </w:numPr>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Operating Systems</w:t>
            </w:r>
            <w:r>
              <w:rPr>
                <w:rFonts w:ascii="Roboto Condensed" w:eastAsia="Roboto Condensed" w:hAnsi="Roboto Condensed" w:cs="Roboto Condensed"/>
                <w:color w:val="000000"/>
                <w:bdr w:val="none" w:sz="0" w:space="0" w:color="auto"/>
                <w:vertAlign w:val="baseline"/>
              </w:rPr>
              <w:t>: Windows (7, 8, 10), Linux (Zorin OS 15, Red Hat Enterprise Linux 8)</w:t>
            </w:r>
          </w:p>
          <w:p>
            <w:pPr>
              <w:pStyle w:val="ulli"/>
              <w:numPr>
                <w:ilvl w:val="0"/>
                <w:numId w:val="9"/>
              </w:numPr>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Web Technologies</w:t>
            </w:r>
            <w:r>
              <w:rPr>
                <w:rFonts w:ascii="Roboto Condensed" w:eastAsia="Roboto Condensed" w:hAnsi="Roboto Condensed" w:cs="Roboto Condensed"/>
                <w:color w:val="000000"/>
                <w:bdr w:val="none" w:sz="0" w:space="0" w:color="auto"/>
                <w:vertAlign w:val="baseline"/>
              </w:rPr>
              <w:t>: HTML, CSS, JS, PHP, Perl</w:t>
            </w:r>
          </w:p>
        </w:tc>
      </w:tr>
    </w:tbl>
    <w:p>
      <w:pPr>
        <w:pStyle w:val="divdocumentdivsectiontitle"/>
        <w:pBdr>
          <w:top w:val="none" w:sz="0" w:space="0" w:color="auto"/>
          <w:left w:val="none" w:sz="0" w:space="0" w:color="auto"/>
          <w:bottom w:val="none" w:sz="0" w:space="0" w:color="auto"/>
          <w:right w:val="none" w:sz="0" w:space="0" w:color="auto"/>
        </w:pBdr>
        <w:shd w:val="clear" w:color="auto" w:fill="FFFFFF"/>
        <w:spacing w:before="200" w:after="0"/>
        <w:ind w:left="0" w:right="0"/>
        <w:rPr>
          <w:rFonts w:ascii="Roboto Condensed" w:eastAsia="Roboto Condensed" w:hAnsi="Roboto Condensed" w:cs="Roboto Condensed"/>
          <w:b/>
          <w:bCs/>
          <w:caps/>
          <w:color w:val="231F20"/>
          <w:sz w:val="28"/>
          <w:szCs w:val="28"/>
          <w:bdr w:val="none" w:sz="0" w:space="0" w:color="auto"/>
          <w:vertAlign w:val="baseline"/>
        </w:rPr>
      </w:pPr>
      <w:r>
        <w:rPr>
          <w:caps/>
          <w:color w:val="231F20"/>
          <w:bdr w:val="none" w:sz="0" w:space="0" w:color="auto"/>
          <w:vertAlign w:val="baseline"/>
        </w:rPr>
        <w:t>Certifications</w:t>
      </w:r>
    </w:p>
    <w:p>
      <w:pPr>
        <w:pStyle w:val="ulli"/>
        <w:numPr>
          <w:ilvl w:val="0"/>
          <w:numId w:val="10"/>
        </w:numPr>
        <w:pBdr>
          <w:top w:val="none" w:sz="0" w:space="0" w:color="auto"/>
          <w:left w:val="none" w:sz="0" w:space="0" w:color="auto"/>
          <w:bottom w:val="none" w:sz="0" w:space="0" w:color="auto"/>
          <w:right w:val="none" w:sz="0" w:space="0" w:color="auto"/>
        </w:pBd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 xml:space="preserve">IBM Data Analyst Specialization </w:t>
      </w:r>
      <w:r>
        <w:rPr>
          <w:rFonts w:ascii="Roboto Condensed" w:eastAsia="Roboto Condensed" w:hAnsi="Roboto Condensed" w:cs="Roboto Condensed"/>
          <w:color w:val="000000"/>
          <w:bdr w:val="none" w:sz="0" w:space="0" w:color="auto"/>
          <w:vertAlign w:val="baseline"/>
        </w:rPr>
        <w:t>- Coursera - https://coursera.org/verify/professional-cert/NKGC4J9C8H4W/</w:t>
      </w:r>
    </w:p>
    <w:p>
      <w:pPr>
        <w:pStyle w:val="ulli"/>
        <w:numPr>
          <w:ilvl w:val="0"/>
          <w:numId w:val="10"/>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 xml:space="preserve">IBM Data Science Specialization </w:t>
      </w:r>
      <w:r>
        <w:rPr>
          <w:rFonts w:ascii="Roboto Condensed" w:eastAsia="Roboto Condensed" w:hAnsi="Roboto Condensed" w:cs="Roboto Condensed"/>
          <w:color w:val="000000"/>
          <w:bdr w:val="none" w:sz="0" w:space="0" w:color="auto"/>
          <w:vertAlign w:val="baseline"/>
        </w:rPr>
        <w:t>- Coursera - https://coursera.org/verify/professional-cert/249YVP7L4GL8/</w:t>
      </w:r>
    </w:p>
    <w:p>
      <w:pPr>
        <w:pStyle w:val="ulli"/>
        <w:numPr>
          <w:ilvl w:val="0"/>
          <w:numId w:val="10"/>
        </w:numPr>
        <w:shd w:val="clear" w:color="auto" w:fill="FFFFFF"/>
        <w:spacing w:before="0" w:after="0" w:line="320" w:lineRule="atLeast"/>
        <w:ind w:left="460" w:right="0" w:hanging="210"/>
        <w:rPr>
          <w:rFonts w:ascii="Roboto Condensed" w:eastAsia="Roboto Condensed" w:hAnsi="Roboto Condensed" w:cs="Roboto Condensed"/>
          <w:color w:val="000000"/>
          <w:bdr w:val="none" w:sz="0" w:space="0" w:color="auto"/>
          <w:vertAlign w:val="baseline"/>
        </w:rPr>
      </w:pPr>
      <w:r>
        <w:rPr>
          <w:rStyle w:val="strong"/>
          <w:rFonts w:ascii="Roboto Condensed" w:eastAsia="Roboto Condensed" w:hAnsi="Roboto Condensed" w:cs="Roboto Condensed"/>
          <w:b/>
          <w:bCs/>
          <w:color w:val="000000"/>
        </w:rPr>
        <w:t xml:space="preserve">IBM Applied AI Specialization </w:t>
      </w:r>
      <w:r>
        <w:rPr>
          <w:rFonts w:ascii="Roboto Condensed" w:eastAsia="Roboto Condensed" w:hAnsi="Roboto Condensed" w:cs="Roboto Condensed"/>
          <w:color w:val="000000"/>
          <w:bdr w:val="none" w:sz="0" w:space="0" w:color="auto"/>
          <w:vertAlign w:val="baseline"/>
        </w:rPr>
        <w:t>- Coursera - https://coursera.org/verify/professional-cert/BKBNGMVBJEQH/</w:t>
      </w:r>
    </w:p>
    <w:sectPr>
      <w:pgSz w:w="12240" w:h="15840"/>
      <w:pgMar w:top="740" w:right="1240" w:bottom="740" w:left="12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Roboto">
    <w:charset w:val="00"/>
    <w:family w:val="auto"/>
    <w:pitch w:val="default"/>
    <w:sig w:usb0="00000000" w:usb1="00000000" w:usb2="00000000" w:usb3="00000000" w:csb0="00000001" w:csb1="00000000"/>
    <w:embedRegular r:id="rId1" w:fontKey="{D0BF00FC-D15C-4409-B940-F62283585F32}"/>
  </w:font>
  <w:font w:name="Roboto Condensed">
    <w:charset w:val="00"/>
    <w:family w:val="auto"/>
    <w:pitch w:val="default"/>
    <w:sig w:usb0="00000000" w:usb1="00000000" w:usb2="00000000" w:usb3="00000000" w:csb0="00000001" w:csb1="00000000"/>
    <w:embedRegular r:id="rId2" w:fontKey="{4A0A8FA1-4A4C-419A-9392-411295E80D71}"/>
    <w:embedBold r:id="rId3" w:fontKey="{AD9B17DC-FDA0-4BDE-9E08-0DF875BAAE7F}"/>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320" w:lineRule="atLeast"/>
    </w:pPr>
    <w:rPr>
      <w:rFonts w:ascii="Roboto" w:eastAsia="Roboto" w:hAnsi="Roboto" w:cs="Roboto"/>
      <w:color w:val="000000"/>
      <w:shd w:val="clear" w:color="auto" w:fill="FFFFFF"/>
    </w:rPr>
  </w:style>
  <w:style w:type="paragraph" w:customStyle="1" w:styleId="divdocumentdivsection">
    <w:name w:val="div_document_div_section"/>
    <w:basedOn w:val="Normal"/>
    <w:rPr>
      <w:rFonts w:ascii="Roboto Condensed" w:eastAsia="Roboto Condensed" w:hAnsi="Roboto Condensed" w:cs="Roboto Condensed"/>
    </w:rPr>
  </w:style>
  <w:style w:type="paragraph" w:customStyle="1" w:styleId="divdocumentdivparagraph">
    <w:name w:val="div_document_div_paragraph"/>
    <w:basedOn w:val="Normal"/>
  </w:style>
  <w:style w:type="paragraph" w:customStyle="1" w:styleId="divname">
    <w:name w:val="div_name"/>
    <w:basedOn w:val="div"/>
    <w:pPr>
      <w:pBdr>
        <w:top w:val="none" w:sz="0" w:space="6" w:color="auto"/>
        <w:left w:val="none" w:sz="0" w:space="0" w:color="auto"/>
        <w:bottom w:val="none" w:sz="0" w:space="0" w:color="auto"/>
        <w:right w:val="none" w:sz="0" w:space="0" w:color="auto"/>
      </w:pBdr>
      <w:spacing w:line="760" w:lineRule="atLeast"/>
      <w:jc w:val="center"/>
    </w:pPr>
    <w:rPr>
      <w:rFonts w:ascii="Roboto" w:eastAsia="Roboto" w:hAnsi="Roboto" w:cs="Roboto"/>
      <w:caps/>
      <w:color w:val="424243"/>
      <w:sz w:val="60"/>
      <w:szCs w:val="6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320" w:lineRule="atLeast"/>
      <w:jc w:val="center"/>
    </w:pPr>
    <w:rPr>
      <w:rFonts w:ascii="Roboto Condensed" w:eastAsia="Roboto Condensed" w:hAnsi="Roboto Condensed" w:cs="Roboto Condensed"/>
      <w:caps/>
      <w:sz w:val="24"/>
      <w:szCs w:val="24"/>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smryWrap">
    <w:name w:val="div_document_section_smryWrap"/>
    <w:basedOn w:val="Normal"/>
  </w:style>
  <w:style w:type="paragraph" w:customStyle="1" w:styleId="divdocumentsmryWrapparagraphsummtop">
    <w:name w:val="div_document_smryWrap_paragraph_summtop"/>
    <w:basedOn w:val="Normal"/>
    <w:pPr>
      <w:pBdr>
        <w:top w:val="dotted" w:sz="16" w:space="0" w:color="663399"/>
      </w:pBdr>
    </w:pPr>
  </w:style>
  <w:style w:type="character" w:customStyle="1" w:styleId="divdocumentsmryWrapparagraphsummtopCharacter">
    <w:name w:val="div_document_smryWrap_paragraph_summtop Character"/>
    <w:basedOn w:val="DefaultParagraphFont"/>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mryWrapparagraphsummbottom">
    <w:name w:val="div_document_smryWrap_paragraph_summbottom"/>
    <w:basedOn w:val="Normal"/>
    <w:pPr>
      <w:pBdr>
        <w:bottom w:val="dotted" w:sz="16" w:space="0" w:color="663399"/>
      </w:pBdr>
    </w:pPr>
  </w:style>
  <w:style w:type="character" w:customStyle="1" w:styleId="divdocumentsmryWrapparagraphsummbottomCharacter">
    <w:name w:val="div_document_smryWrap_paragraph_summbottom Character"/>
    <w:basedOn w:val="DefaultParagraphFont"/>
  </w:style>
  <w:style w:type="paragraph" w:customStyle="1" w:styleId="divheading">
    <w:name w:val="div_heading"/>
    <w:basedOn w:val="div"/>
    <w:rPr>
      <w:caps/>
      <w:color w:val="231F20"/>
    </w:rPr>
  </w:style>
  <w:style w:type="paragraph" w:customStyle="1" w:styleId="divdocumentdivsectiontitle">
    <w:name w:val="div_document_div_sectiontitle"/>
    <w:basedOn w:val="Normal"/>
    <w:pPr>
      <w:spacing w:line="400" w:lineRule="atLeast"/>
    </w:pPr>
    <w:rPr>
      <w:rFonts w:ascii="Roboto Condensed" w:eastAsia="Roboto Condensed" w:hAnsi="Roboto Condensed" w:cs="Roboto Condensed"/>
      <w:b/>
      <w:bCs/>
      <w:sz w:val="28"/>
      <w:szCs w:val="28"/>
    </w:r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style>
  <w:style w:type="character" w:customStyle="1" w:styleId="strong">
    <w:name w:val="strong"/>
    <w:basedOn w:val="DefaultParagraphFont"/>
    <w:rPr>
      <w:sz w:val="24"/>
      <w:szCs w:val="24"/>
      <w:bdr w:val="none" w:sz="0" w:space="0" w:color="auto"/>
      <w:vertAlign w:val="baseline"/>
    </w:rPr>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f0d7ce85-3060-46a7-8fdd-d3f544b5308b</vt:lpwstr>
  </property>
  <property fmtid="{D5CDD505-2E9C-101B-9397-08002B2CF9AE}" pid="3" name="x1ye=0">
    <vt:lpwstr>jEcAAB+LCAAAAAAABAAUmsWyq0AURT+IARB8iLs7M9zd+fp33zhVhO4+vfdaldAwJ8AQRlAQg7IYQjMwxOE8xhMI9/cJAWWGhxZZRK4nMQPNfHgb1FtgUZXgThywh4el2V4TrfMx90Oq8kwDelVylz6SuvN5TSoZZX6cxXW3JpSqUR0orBy6WVPPxxX3UcIBznXl+xgJNxAyZNEgJwU7xIYRdhgJTsDSOynefMacIqpS17yyX5Xh7YlF6HjvK2Q</vt:lpwstr>
  </property>
  <property fmtid="{D5CDD505-2E9C-101B-9397-08002B2CF9AE}" pid="4" name="x1ye=1">
    <vt:lpwstr>cBYfsqIRBJjH8cEHTQSOjyw9NgzMixyPmgMuEN6PW4tNbw4W62bnHf20KCb+5Pdqn205Gt5em9T9djo5lLXugmy4wkaahr8HJGQETNPNYnmAEoVmFnvm2eiw0ZeHn+I3KpceDfTp2E6rMFDxttCiq3QBAjkvkOOXjcYiw0RB7LcwzK/kb5y80qAiXqnpFuUeZlFH+s7bs7Ro15R9u4bOWUxHC4XHSJeZzMaXPPrdegtZyh3ucl/lPMNwVzlAlGS</vt:lpwstr>
  </property>
  <property fmtid="{D5CDD505-2E9C-101B-9397-08002B2CF9AE}" pid="5" name="x1ye=10">
    <vt:lpwstr>aYRlzpb9DQKHSijFn96hNnb2/h01g7ePJI9XuQcCw2jIFTUFXJx48EyM+AfB+JDpLdmvnrWKyxm815S2aEO67o3lgvdc91d1yvBsYqtiwCzHr2jDT0jdkf98b5mn2Nmq9jpx2LQrHbzerEv6rXp9+J1kRl9ssGmsqxFLnjmhnTcobYaz/zFfqgTBbhiX/s6lwOJ978Znu8CIX3104Mm/pbVH7f+emQAtj677RNt6W+AsOCbRJlRJxk0M+HDok9A</vt:lpwstr>
  </property>
  <property fmtid="{D5CDD505-2E9C-101B-9397-08002B2CF9AE}" pid="6" name="x1ye=11">
    <vt:lpwstr>qV93X4uczq4OnVu17Hb57z2dIKs0AYI+SIsDRmUb9lC2rN+VYtda9w/N5IlugiUhImCAu/0R5eZjkVxacEULyyEVm7QoODJqjiYK0zIYZ1GcpC2GQodxSDMdgCDZcEEv5rIdYnDXb+3mgAu7i1yZ1enWG67eI8RHi7dhLXLeinETP6440Sx4e6hbIebKlA0+sjHpfy8yv9VTkh+/JK2mtv27SR1DsM4sXQloGYLt78R8x/TnnMiRfrIlcT2TDBN</vt:lpwstr>
  </property>
  <property fmtid="{D5CDD505-2E9C-101B-9397-08002B2CF9AE}" pid="7" name="x1ye=12">
    <vt:lpwstr>Yv+Ize3CuvkmXGpRsTBQci8FPN2W91VBjy3mev/CMDXbNHdP5VB5Ob+wWEVLBcXaC8z+Cx37LE7wUFsg67hD9QUiDAUJiGaJ0RCXcPSaFSvfrXdblCmVuUB8a5eZ5o+NYYEeKhNASfH1EH4Rz6ULs/VlC/qFpNd+l2EIik3LQPZuH8RG6WwVQ2RT1RwDB+Rx8HfJjaPM1RyGiCaDpsP6xABJX4+8IeJseZtnv76ptMEZfkoeYjDfoPtlPCdkipJ</vt:lpwstr>
  </property>
  <property fmtid="{D5CDD505-2E9C-101B-9397-08002B2CF9AE}" pid="8" name="x1ye=13">
    <vt:lpwstr>ELexMeHW5bBXXVx2SPjO2qX5jo4aqlyKpY2IoW40o8Okfq3K7IT1/qOGbYaazkPThElJFSSB8/VTiCYVFSco5wnu0fw/mfCKje3sEKE5KrL6Nj+PoDR4radNNbVD1Saxwh7w93UX+I30bjAEmH/pK4p0d+CPbY3l/wgG32Lx1HNKh2PU1ubkw2Dn63fIU0bJJbaP56XUT5y83A/z3Ngz508l9gUMkD/nVpmoccvMrnNQookUO+eGoS9pLHG6J6n</vt:lpwstr>
  </property>
  <property fmtid="{D5CDD505-2E9C-101B-9397-08002B2CF9AE}" pid="9" name="x1ye=14">
    <vt:lpwstr>MKSxokr0ivb1/kkfRgOgSQxR3ZNbBOrMscWQOX5v0xrBF5EdXELwHI5koJ+WmtzchjrI2bSdFLWDdlyCQcCbMiMlUBIWxLEDIFwrOouH88tSXrgcjDwOLAzBplnBhmgTYI1vo37IF62ZvsC+ifVTzoo2Je5gJ9e0NUwfnGfdERiDotJsZks49qACkKEFjqM8MdoBwdof8xTicsdpd/fyo3fKGmYgEO/YWH2sREDlqaymiWMUMmOspUPVKZgwdl7</vt:lpwstr>
  </property>
  <property fmtid="{D5CDD505-2E9C-101B-9397-08002B2CF9AE}" pid="10" name="x1ye=15">
    <vt:lpwstr>nscblLgUiIa7eqGqwTdaEojEhvUK7bC5swITrPu8Jph/zZkegiPMuBNeTqEH+HWw9q/gW184Lj8gZT18NoENowLuw7eY9TV77pDhStb4GcLaygSoLhWmN5IpL7/HShQHYxM+htuTTpUsnjqn+LTfWHaX0d0gudYE5ZKK2oGmzihdyKlnVcWvhB9ok9nmi4mI+XUlb8IYovm+M2cHkg3xmUUnmoyS9FivfUrqPSAbFXlhbJrAYIPS9Imiv4JNiKy</vt:lpwstr>
  </property>
  <property fmtid="{D5CDD505-2E9C-101B-9397-08002B2CF9AE}" pid="11" name="x1ye=16">
    <vt:lpwstr>1apDfWfe7UgVTI1O+en9yLE45aGoBSVvRf34JUGWpKPaT9sZ/nVGNcau43UYApoNgKQNAE7g+uZPyor8uKHv+CHo7+SnXUteFWpR15whrIiiNP5zQlGDAjf0OFhDwTgpcKCXUxvL5spQkp/QjcIdwftftv/ldeXG2FRtwvtXBax0YL9vg4iV4LLsqffUmF5Gvjy9T1aVX9Op26MS4lcO+HM1UOOAnWjOre3TTXrhaaN+0rNVYHXM/bHV231o24r</vt:lpwstr>
  </property>
  <property fmtid="{D5CDD505-2E9C-101B-9397-08002B2CF9AE}" pid="12" name="x1ye=17">
    <vt:lpwstr>+bqY2LfBe2fq+R0xX6562OuMVj5uHToll1j3UHsPnZpXOAumoHgZNHInxGCUt1Eg1svoPP9Ti74tQDE20yO0i/ctS4ZodDgf/+JmURcNYdf1LMlr0N1uDj93mrL+KzKsRXNG/wU0hwg5/U18TL3+3tjnlsu8fBh2O6RlHkerxMxowbidf5vCM00qL27Y21gxo646/i1JIMnST0hsqt3G9NEGI7Dso2rKjtvBLrWXf60DFybPldIMBnTQmBuns6I</vt:lpwstr>
  </property>
  <property fmtid="{D5CDD505-2E9C-101B-9397-08002B2CF9AE}" pid="13" name="x1ye=18">
    <vt:lpwstr>hrJ/V2WJSj3e+Rq8ofkNRhcjaRsTODLcMU9K0mcx/XCYdEIf3PnkupBWIMny9JN0xYnEDnHnJ5IYwKNH+jrRtonXvhwUnw6qnWki1/Okk58B7F4y1kvsnDf++4Cc6fgCsfGW3s2NwQz20WRrbxCeg1P1EqqA1iTMkhdrIJFRvoX4U3IZ5eTtVIT8GUIGNnR7FwsHOr0T24nBoLMyyJ5HqFO/ynRmPBsyC/E+IfOhqV6oj8vo+6GEEOzmxRzNDii</vt:lpwstr>
  </property>
  <property fmtid="{D5CDD505-2E9C-101B-9397-08002B2CF9AE}" pid="14" name="x1ye=19">
    <vt:lpwstr>suBYtqhOSd05yVj4SBjYIXzVtR/Il7bmicNFJ0mHqYWMzLAAafST2hoGSGTjJRjc6ZpMpclRypx5ael6TXYuf2+d+lOqIxaWJm5DHl0DbHkwWTxhTl3VZ3gkRhS5We17i0SvwfnpIFmUQmjac1AGzyJran+S19EfVWx0eM6xtgvj+izuWAcobZBIkoRi6HWe5CcfpC9+THKIcnyH6HuJ3F7tfA+WiQUA36pFk6dNOoVNL8i51KtZrw1hypooz9P</vt:lpwstr>
  </property>
  <property fmtid="{D5CDD505-2E9C-101B-9397-08002B2CF9AE}" pid="15" name="x1ye=2">
    <vt:lpwstr>wy6NAHv1DGzI5X7QgXrzYQxqb6Nhyi5EPiANOGiQW3ZgnCx9nhXvesHPNo5GvD6Th8LHqHcApF9mmASkR54c+O+Xx5ZJYR8DvH7YzR9lrgHsqYyoVQhuiBxWeyuphRfekQeIJivtcYEpWO+E2xmvZU8xmMXDqJi+2DPXUMhAvqi1Y6px5Qsz/dM3dO79hLfp2OHC/l2SzPWuVASU7rQCNmM8sitd9thOCDba+4UPimt0jDgXer3+tjHil3hX6xF</vt:lpwstr>
  </property>
  <property fmtid="{D5CDD505-2E9C-101B-9397-08002B2CF9AE}" pid="16" name="x1ye=20">
    <vt:lpwstr>lzdyvn6Ju+z4DBTq+37kiEbZZe4Bzx/b/GABcPcpb6LPXbYrxNTB+GT3IxtGSB0JSGeeIhH4iUMd8gYnGjPGbS7vE6G/W0pfAlTzmIQ11xL3XiGY1hJUMlFC9G1bMHplS+pTyb2nTAL2sPU3jNdoAkdIg5DgPpQC8+r+sGLSqd79wGUkztvhrX8jVf2qPcF8UmRiFPhqCgHYhZv3wsV8uLhy2ejuVosLneJ7XbW33/aH5C7P61txptUXln+Bm27</vt:lpwstr>
  </property>
  <property fmtid="{D5CDD505-2E9C-101B-9397-08002B2CF9AE}" pid="17" name="x1ye=21">
    <vt:lpwstr>nC80uo35IviiKTh3iH0zcF4vkCIrExwT0lxgIpgJDiAq4lS1nOGTOGg7ENqHfDlmJE/5rJ8gI4/rAx3u9LtzuqpfVII7vfCH4ai4X4Q3nSZvlhCl40IT8izNG0WShAm9zwSv42pygduT9zBdM0nepxZ72Lx4QtQRTwwKQJm7kzJtvTPyoE5Gb5IWg6gBGOy1P8UetWso0fiMD2PJtxXAxDAPD4OZAJQA5PweqSThd/6IXlLVrQl/gKD4mwDtVlQ</vt:lpwstr>
  </property>
  <property fmtid="{D5CDD505-2E9C-101B-9397-08002B2CF9AE}" pid="18" name="x1ye=22">
    <vt:lpwstr>PPZYCwIdC/3qtq1paKaoO3dRDekvPE4KTCnKngZlksOXnZNXProTamehyK/OeGb01BRq71ZSClqaDfs8Fgys+5WLVWPEHdJVfJgQkUVF1O2LvUzxM/zRQFRnzQcy58dGOMnjIZtTIDVcsPsqrD5UnfRvKlivZVlbYMDHuJ2FZjH0godUP1w5yuCZlL40JLaUfAkZQLG1yBxpl+vFUhB2VBzh82sMygMiWljskFjsGfadmBXcUTDkTFw7jVQf3g7</vt:lpwstr>
  </property>
  <property fmtid="{D5CDD505-2E9C-101B-9397-08002B2CF9AE}" pid="19" name="x1ye=23">
    <vt:lpwstr>E9llgBNmmwqdf9d7wMpM+F2XX4cUyuN4zb/8yWGif7cWp+9ki7wSvUugw8ENlCfZUnIixoWBdjjlbQJhlisJl2Z3qYJPB0/3IOpTDYxh48vR85VHPayEEdf8ZpuPzZfRV+N2bIkcJ+5DtW6dInk/A+tZ44O5dMqSDF7SQexvDnx23TMAcIRqbTV/vSZTq/Q0tJSp3UCliAN+RUCmciNIyKscEwLuuV/DKuFojxAoVtma304RrfJ/fGSf2z+yJEU</vt:lpwstr>
  </property>
  <property fmtid="{D5CDD505-2E9C-101B-9397-08002B2CF9AE}" pid="20" name="x1ye=24">
    <vt:lpwstr>59wUKmbSQ3/uLJZ6F11UZf4uW/4bQvXY7OPcNC0hx35z32vfN6NbQPjvqJjXAy6zEmGJ32C1hGQEgW2CZFjvuhrNIQuIIH+ef7ilTWgh3mfXbjRzN4f8CY2i8nuM/LIM6xctPNtZauVIZlXv+bwOji70qWR/dn8HZl509a6LTWRsGXiqHmW1NoOKgEX8ymN2qm0OZA36Sr3aTZlBLoHeFv6C7tHBD7vE9Vn9hQFf/MpGfuyQCVqIO9m9+PMD3Pi</vt:lpwstr>
  </property>
  <property fmtid="{D5CDD505-2E9C-101B-9397-08002B2CF9AE}" pid="21" name="x1ye=25">
    <vt:lpwstr>SEJym+tAT7ltnBcdga727m1wWkP4+/qZxNtDkYXgmXvKW9mn19BL/BIhIRceKomXYCZ/HBF/JV+9HVQfhlXZD/WVFs6NbdsdtiBlfXFpGhSvOOW/tnx/99kIZjFuaqcWz7/Ijnxj8qzVYvFaR1SqU2NH2RgVXxnlXy+Y2tan+Sg/0b24A9L0eP0CqP/p4CnJef+XyShtUn2GuxTl5wCFdqb8qGs8K0ga055O8DFVVm0iQWZquwdp4YWIJwyi1Lq</vt:lpwstr>
  </property>
  <property fmtid="{D5CDD505-2E9C-101B-9397-08002B2CF9AE}" pid="22" name="x1ye=26">
    <vt:lpwstr>dJ7iAhMCYHC8zi2ta/hsYoNNtAHkgzpBsLtg1avRLnppp5IqVg4QvI7zJIWsPN+EcFaKgI7WMWC1Valt86RiogqCK6VK8isyQXtBDIbvMjLMjOJ9OJNyEtCa7YhRUbMhmeJXFdyfbYymgLYkb945j8lAMIDmBl8A8SKY/0Dw/nwtTPDUoyU/q7fLzY5RR5+qdDafQcTnJ/11wBSUaGEUiI8jPno/IHED3gDcdukCuHQbGyEBncCMnG9ei43L/hz</vt:lpwstr>
  </property>
  <property fmtid="{D5CDD505-2E9C-101B-9397-08002B2CF9AE}" pid="23" name="x1ye=27">
    <vt:lpwstr>ZAyKFeWrG41mN1jT1CimCn8CwbT84d1mMxUn5NoBR/vBJnTy1jh4nZtkK4MKycpdNa2Ah+UvRFsDu+SVz65U4l8gLUXl3RChYuwCCTwQw/2KHigE5vLfhc+WeMj+sybLF1U+3wCwq0qJV+ALT3d4x/b+kNUih+HmN5ku1uttAfaSfHMBnd7KrIZ3xQTyQt+Y51vrSjBaPeXnF87I1p6mg8iZT4OmMRGSX/WmXfABlvlUeN41+6ybFY9A5K9mmW4</vt:lpwstr>
  </property>
  <property fmtid="{D5CDD505-2E9C-101B-9397-08002B2CF9AE}" pid="24" name="x1ye=28">
    <vt:lpwstr>ZG8rON3A4W09XXfj9DzXXfVf6S5h+xF8gnV/gGiQForxl9yffxMNoL/loHOYvFy7kYNUN634EqJ4sMzZYUcLqrbgzDowDlCTnNRKm8yCHSItPPOzEBXQSJEaFGJVdDIcNWdmPrCELrdpxz3pcObTQ4l1jjPFdy4S7umH4I7tU0xgb53EMHPoCWiA9vCI05zxV/4u9aWfE3fO1N3Zq1ik6RJYEUM2w4gk2ykfIGE3p6EdaD4vHDIOowEN1z9VdCk</vt:lpwstr>
  </property>
  <property fmtid="{D5CDD505-2E9C-101B-9397-08002B2CF9AE}" pid="25" name="x1ye=29">
    <vt:lpwstr>0/Nbj7p15odPiFKETADie7NeJUYTxFcLJhUpR7cMGsq7NMj61U5t1Osox/e/k9ujvVa0rl56Q0wryqBWpgsqvqbg8QLZvjMG4WQxcOTSBHrAGThmg5R/IMDtzbEZfni4i5RZ+yFFfB560AHrv7zQ99OT6OEmh5A9h8KKJQGUbiQ+Skk/xY7BttcCN0ymBx5Jh4cpzZAjQRDPHmXjl5AHlHc//W6kONnPNjmHScMexk3KlLscPj06a9ezmIIn+fX</vt:lpwstr>
  </property>
  <property fmtid="{D5CDD505-2E9C-101B-9397-08002B2CF9AE}" pid="26" name="x1ye=3">
    <vt:lpwstr>HJ1yY/VLipR2QRzL4MgEf0GVil9lKyIvHdTg6tkSjIxOtqAOkZhZuy4d2EPifvtdiixSWBURaintm9tY+YY9jwFdY43FNexnP3jfxrz0PuFRhvRmzcpsk8ddsZA2j/j4jL0EqquQg884z3eG4oIVS6GrIpNY0FuE7WqPnMKaPOBPqr4HcMFMa1jnhdyD33XIvbVleFbdqLdJ+Ahz6ifRwbpux3s355VJtZstWl+BpaJSANQ9KB1Ani8hkwzP4SY</vt:lpwstr>
  </property>
  <property fmtid="{D5CDD505-2E9C-101B-9397-08002B2CF9AE}" pid="27" name="x1ye=30">
    <vt:lpwstr>plicRf9O3uD0Ly6zub5Hjz62EP+1LJcUbvox57f9885U19JKjV6qzb4SavItKLu2eQlP3Kq+6+HvzzmvU3HEIIor1MQInt7ODAmcqPtkOEt37avtq0K7gsqmU5qgk+rPFRPTgApDjkrcYrEmrULbhClNavxQEXSpMyKz8I+0vb7TrkGeb9OQNqu9ZEF1IOwLn+tvAswbBNM0nzOUnFbAKFfskf57XScaahsAPl+d5F0OdZZdoBnpATRNPv7jCLr</vt:lpwstr>
  </property>
  <property fmtid="{D5CDD505-2E9C-101B-9397-08002B2CF9AE}" pid="28" name="x1ye=31">
    <vt:lpwstr>/0gU/p5oyplKFlUwry/QbTc+4rM6pGib4axU23/vuKFS+bhCoZO3nTL8z/PAAAQQ0xEXOFldtlpJfZBrSh6Quzha9mAXFsLUjJf+CMwUL8gWw6HjmHwbfq0rKM54Hmh8KTso4zuG7ED+IOTLLCukCMd81XB5Xe/J4N3q8cDoZMwKQLQR84SgMysC6JdSC/Uf8fxGzo4rDcw3Xc6ULkm8UriB/p7xVJpJYuwZX7ZAKu7Cn7xMeywL1cJDHEt+/E4</vt:lpwstr>
  </property>
  <property fmtid="{D5CDD505-2E9C-101B-9397-08002B2CF9AE}" pid="29" name="x1ye=32">
    <vt:lpwstr>i2SJi1OLmeGjFYvpzyb/5JLOe4FaDKFv/iBwh5fxvub3L8CwV8w9eUbTQN/hdePgQFPvyxNEzkz4ZEnErMayGAJTRgCnPpucEYrdVW361jojAG3o9heGO1a259N+VLb+XBLCyLcYtil+sdm9+CTRHHzCXJ+yPKU1GGthPJU3RuP68sstquxPOaCtCxYoQwDcsB3f6+yPbgmv/by8sNGmuFuZklmO+STqEfi/5zjglUxHJSAC+EZ6JwSJp90UEpM</vt:lpwstr>
  </property>
  <property fmtid="{D5CDD505-2E9C-101B-9397-08002B2CF9AE}" pid="30" name="x1ye=33">
    <vt:lpwstr>zZfCqFDPQCV0iDdRBszo/S04vF7O2UGuSCJNNnItYtfU9yEZ5AD7khqqimjDTaaz+tJFzTjfvz9ohCVn9oXOZ/8iY/EgbsKszht0ilwdhhPh5ROlgOzlwyDQ2fj2pWEwo3yFgT38jDVyy/he6dzIw8KPmctMEivCX1GxJqw7xAoMenjCVRLkB+xBc46EG8qFxU3nIvPKXby5SJJUAPwM4u8Qv1EU7jXFBVaO6P61zjzSBwj7GzSpqvAHxBL7fc/</vt:lpwstr>
  </property>
  <property fmtid="{D5CDD505-2E9C-101B-9397-08002B2CF9AE}" pid="31" name="x1ye=34">
    <vt:lpwstr>QtHQA7p8oY9AsbGeW+x5+fTEOUU3deFdmGSnr54CKdY9FmtobGaLZmq75mGgAItzgV9jOHAbnSG+dCWaejrIJFy/KiJYBR5hhD5HN1BQznuxWZHuZzlvVt+VDT0VlAn0MRXR+jdCDSVdxxrTfRwNSiygGMs47gc43fIH6gkW7++kq7Tw6bnqnzfg33AGmIFdSPdXFNKfyeY4i5DJMvEUPj91gRyjbvSpfFVTJEpsydWajfEKVoC4iAsUlfzF6qg</vt:lpwstr>
  </property>
  <property fmtid="{D5CDD505-2E9C-101B-9397-08002B2CF9AE}" pid="32" name="x1ye=35">
    <vt:lpwstr>IJPerF3ImJH6GO4s4ybJVULS9nu9kKP3buBrbbLLlPEnzD96TFek7ecc1gHfSaKkyndtRvPmyOJGo4J+eLWSPdC0oQyUn2O1T2GfrkrBDVONuvwjEvxmEGTFUhgyPclH2/MqQu4VSc6EL+ghVUe6RSLxt4L+pFkUxXD1+nCxBhqaB/difghGKPhZBPTZfbf07057LYOPAW0n0F5UUMUlIlv6sGD9Pb+BEkZFmc/KfYBED1fVFF4e95N75DvhPeX</vt:lpwstr>
  </property>
  <property fmtid="{D5CDD505-2E9C-101B-9397-08002B2CF9AE}" pid="33" name="x1ye=36">
    <vt:lpwstr>6xfO5/OnaXV1jJsyaJWCKWd8WSi9g/Hfe9yeZI0Y+4dM4eJfVHN3dH7LYMZH3oOBPwQT4BJAY0NxdNX0s0eJNHnNUffKpz7xGruMiEQ9oFKr73i6GGndLqn18w7ETTiKul+f/IpU7LtrZSinv0XYTgIbr53ghb+RhUBWbOCJS+L8WGLMreEoTrB45a+JR/GxdPe9PYkRn2Y9kEYULp7Kvfetz/6oo1+tEY5jPvV2tyffOCnf86O8prj6urR173s</vt:lpwstr>
  </property>
  <property fmtid="{D5CDD505-2E9C-101B-9397-08002B2CF9AE}" pid="34" name="x1ye=37">
    <vt:lpwstr>fh47h0KyeWv27psdlp4g61wxQyIFqp3fPUfsKGKux/qEUHnnNcTXdWwfGYn9WfYNVsA/Ib8cWhnrlE28VZvzJ1DHPHvHa4/PXMvndorhfSfGp2tAMenzpIjstFOEfQ9+AiZYnO1+yw2HppPBK9Msa/LX5qy7AuG2mvIr9Xv1RcOxMsPXA7zQug1iE1OW+kwBXwWnOapYLwxzpj5m3ak0gE/RtfyVrMSKMsmL44LFemxkX3U5r5yXkFYP3J6LezP</vt:lpwstr>
  </property>
  <property fmtid="{D5CDD505-2E9C-101B-9397-08002B2CF9AE}" pid="35" name="x1ye=38">
    <vt:lpwstr>3uBb1c6sVu7ZhFNbjjHX3OR2Wm8mkkY4FYAjoy/jreTHBvo0AO37MUOrxQHgfRTRHVbaIetjVH3SN223o/cpcTFQ52JAiPfGD5vq/VzFjKiXRTJGD9D36EpqbT/39A2MlXl4kJCYU3LXgDGrG+mXb1r7lmVSUjIovsgQ/jwTe2vP8bSkrxIbus8KsXwBTkZof7id76GH/JKhcN/R1skh3Y37oUfeMw3Q5mWvZeilw7QvoT+BGWuVizyxKYTIATx</vt:lpwstr>
  </property>
  <property fmtid="{D5CDD505-2E9C-101B-9397-08002B2CF9AE}" pid="36" name="x1ye=39">
    <vt:lpwstr>KKkBOiZKA5Rsukeur90gvI13+rAy0OaATdgaakLsuagSgCjiZFDhkiiM/7c6iaPhxZdJLXKxNXaUBqQ4/WfLgZn+uvIFqL5EVPkCmecK2Y9kdyWMUue1Im0Y8zwoYTyjKPJVwwQQOQyTbBUof4zc+v6W741yfcwBKnoh/FvTEhXId3sbt6OTsRhMHsLmr9MPw4vvSoFeBzBXwOBA8sHmby/aRLPej1mBYKNE8zxPy5DsX2SSh0Ia8jUdKYyIhof</vt:lpwstr>
  </property>
  <property fmtid="{D5CDD505-2E9C-101B-9397-08002B2CF9AE}" pid="37" name="x1ye=4">
    <vt:lpwstr>jIDQsQ60soUWnO4rPqFCM0I6XyAJ1xoFfGnEi1PHqdCt7K1CFC9u3zaoZxJVgkRfCN6rOsvfywk+1KWpH7AGyAgbMm0scDYkpu5tY/vhyBPRXc5Yv9S4Z6RnVnW8CeS+7RZ21ckK9g6dV+3wNF5pKKR1foEMZAgs337iOBPPU7wWrfuHWuCR5JFui8iDSDaqW4EmRYkbGsUPa5xITbnTtxRh3pHr/Q0JtgXLEYcXgsxffKTQoZ92WZaGKxcVxZP</vt:lpwstr>
  </property>
  <property fmtid="{D5CDD505-2E9C-101B-9397-08002B2CF9AE}" pid="38" name="x1ye=40">
    <vt:lpwstr>SDZox1UlAceOGBapuXSd80NsoShTWN6Gs9X9rRhkZRfOKxfaJjXCL6fSwjSUXvz5B+xTv6De3BYagKyNaazpYwWk25C6C2CQd5Cmybp/3iELgODCC3DIpU5Emv7BzWOaBsnStz9xfbFvJsFuylGo7okMGsxJwyRvTwtzQd9bY5AOSTRKNTxmUP+Dyw4PLMEjcJTfD8dU/OM8v+Eq5NVjbOb7o6OfdEdJU2eCkEEW4hC46Ed0lqVEd4I/SbmYXG+</vt:lpwstr>
  </property>
  <property fmtid="{D5CDD505-2E9C-101B-9397-08002B2CF9AE}" pid="39" name="x1ye=41">
    <vt:lpwstr>Ej+T0Cg9RQ4QMgEKqnJWHDCAVRRma6KU11cDIdWhoRWx/RLLJQsOa4ddHJsLlgnLch47uuwpIUVAzoE2bf/yCiJk/n85qD/1PT/7q5jBB6dFQU22NwMoCMZJqhZ296nxGvigBuip9MMzCP2799olx2agQtvuIhlZV3X409xVGXJObAA9yHrJstgI3Ly8RZ9qxId0e9dM/RgbX2b8js4FHylQsmp2Dqps1i1miggjacW9KOaW0i1W7Zq9sHsyjng</vt:lpwstr>
  </property>
  <property fmtid="{D5CDD505-2E9C-101B-9397-08002B2CF9AE}" pid="40" name="x1ye=42">
    <vt:lpwstr>leVcCnfD68ifL416Kob2KKtdB5VY3lNfytKj7e1vl+MgkL2jbClJNOrsCZDAzqpX+H0t8pm/pzmitRqVE3YxU5EIZ/0ro6UMlaP8q1OfAvJxVTZHyjG+bMxhK9qHb5xd++qjnQ7Kk1NkTlVheo4h3GDGgp8ul7zjHaSVryj9kU1RQg9nfvSYNNfQP/7cuixQODG4w+QtNxuOFCH0v0SfUysG+o5Fl56aNvAiCOtJav71x54cyq+Re99YdAZhwIj</vt:lpwstr>
  </property>
  <property fmtid="{D5CDD505-2E9C-101B-9397-08002B2CF9AE}" pid="41" name="x1ye=43">
    <vt:lpwstr>/oMig/A/zSNuGOuY0EsbeM/fAVVDJWWRZf89Uhz5vdw+dD1D79TVRcCM+7FmgqW7Fae9v7Gpkhdj8EVTiZrBkn/CURZgnH1YWQWl3wm2IZ/B6om/+z2LzfTR6Qh38wiNxqE7AP6n5v5LTNKYUu8bmvBP00SeOtK/yoUCXhHsco5DrfrFy87HR/SeXlA91MJigKntRVW98j5mQchPjzS6S9xDIe6wpGMccuWSeHq3N7nDawtRA1lJVWBAdHGoNFy</vt:lpwstr>
  </property>
  <property fmtid="{D5CDD505-2E9C-101B-9397-08002B2CF9AE}" pid="42" name="x1ye=44">
    <vt:lpwstr>fs8YotCONHYHuwe4gPhvKXWqd78NDiMXZWwYdVaqvljr+TmXer0poSJRUWKnFbjfNEfZSi2eJ/UVRpzZm2/BrqD1t8IgHPBmeuQdD/6tPB31cAeU3y27pDeswLU3BVfcUeemy462p6fRQWMSmwfPNyb/vrZjr/3Pkg//zd53mxtvPVa/qh6NdBcxdGhU8cbgC2Q21nh9DdXkz9V1t2+bJWVw4KcbXmnTnourlyQEG/63xa+CkJLk9+6a5YWhDGP</vt:lpwstr>
  </property>
  <property fmtid="{D5CDD505-2E9C-101B-9397-08002B2CF9AE}" pid="43" name="x1ye=45">
    <vt:lpwstr>P1ev2Z9PBfm5IDXC7j5TfMlf8uZY6lIe4fcEwJfB4QbGR5379lC9Z2IfihB+FfH8JF56S3mKv3zYBec1x8bfvE6m9wC5b4kmGD1Bpu4gPPcPbvoXy1hEhGxAdsGOLDTSi79wJLfbBaJ3s1EQxpzKE7lsLS9ik06bOmtO5f6AhWJQk5Bj4dn8UMYRNp3d/T6ejpXk9XgFs7cs7AmgeRMXOj4X6JLoq45Tl9/+/ELxoAk2jtrcZt3pgZ0i3APMYcn</vt:lpwstr>
  </property>
  <property fmtid="{D5CDD505-2E9C-101B-9397-08002B2CF9AE}" pid="44" name="x1ye=46">
    <vt:lpwstr>HrF73dJkIf9EsfzXS519hPIaUg68nOMyu8dHnM+5VBZMnlO3w1zI49sh4dobrekpO650zczdJHCmMQyIoYJffO2HfW7IjQR//TPBwnASwR98h5m0uAr2jDa7Vtvssq2LSwqtwC3QYNrtvZiAWggcF65xeyHxAU1D6TJmTOTZnHYR8GQhvXqLaWDCyK4C8ceW3iqISMmfvH5SXIQBNHK0EgyyF8Je0lqKerRUmXxJHF0JhYRFSSH3BQxwuCQRC9M</vt:lpwstr>
  </property>
  <property fmtid="{D5CDD505-2E9C-101B-9397-08002B2CF9AE}" pid="45" name="x1ye=47">
    <vt:lpwstr>xgPKsXy9UR/HYZtPxnZo5ToZxQ22K7S/0HLS8RQvIxa9ppdMuWUm1G5HpcynaSc8elzi8khFQuhLV9P0KfnBrbn5K2sVdCXCJpjDb5cDu5Q6eitEr8uWwdcvsgM/wzyOvSHnbd9WpYv0IEqXpgDwE+23EKuXPdqhLWAjT8825IlUtGCQsqwk/7KM4OExRlfBSr8gnbQzO91kmhZCIF2CEHU3lrgnISWnMrdoUZoRbewQx39tcrf+rQFjPAslZT9</vt:lpwstr>
  </property>
  <property fmtid="{D5CDD505-2E9C-101B-9397-08002B2CF9AE}" pid="46" name="x1ye=48">
    <vt:lpwstr>Re4FUxfOG4rCYCBsrBCurzVQBkOSDHA0udrkYfLPAmSO3iJpuC9hgiEnY7ba+83Z62c2qZzb45/xhRKNzKZXBZhGZMDM1Io+450KDO0VrRLMQXIdoC1dN42S6b++Ke8JLUDfQzHjTrEY+JMzxV5jxb7rlXM9D/Jp8ES3gPG3QBJ/VmZN9PO4d171NSfpZeVLPCHlu3Pf/uiLrx6Alx924JyOnoHjfMtv/XZGYXNtJsgFYb8501gwVI1o+3ttx8t</vt:lpwstr>
  </property>
  <property fmtid="{D5CDD505-2E9C-101B-9397-08002B2CF9AE}" pid="47" name="x1ye=49">
    <vt:lpwstr>AP5NFoKYXyC47JpY8EjAxm+lV6C8w6T/4FVTDJasc7JwlzABFn+wzAwhrPJg1sJmSYf04j9BGdLbw9kCCHVhNzJZj7G1ttBrA2mZypyIjjJU/MdIANnWx7uS5yI8g0bGyKmbb0gKQm18ZD9ENlAe9H+MxtTQiLKwirqV2z7ytghRdGd3Kirum1UI0hGTf+JncUyDDWFFnA8okL7AkAokbNFl+Ha9HKX26G0qBm1X6/oDVzbWGtMsGyfGpZuB2N/</vt:lpwstr>
  </property>
  <property fmtid="{D5CDD505-2E9C-101B-9397-08002B2CF9AE}" pid="48" name="x1ye=5">
    <vt:lpwstr>z5Id11C0rKFz7sn5jZBaoV5KgTKILCT4l40EOgpiNJ/LXld3Ij702IjPpKsCeRH50Iz0bXhsjMuRFhkcFWJ3tnRI1g2gBk8FjCE7G5lSfMNM8oGzOMX7Wz8R/HsgrdfIQO9QUjeY07UAZ1GCEka+j/jrD9pXj8S9T8/BYHRXJvdnNX2+WsYK7TvyRX2eSVUR4mnsKmexsBrR6pWJAvHBnIwFI5iqP0qVLL3ZjCVuKfluR+BDRghfUkEx6HR5ZkJ</vt:lpwstr>
  </property>
  <property fmtid="{D5CDD505-2E9C-101B-9397-08002B2CF9AE}" pid="49" name="x1ye=50">
    <vt:lpwstr>KHRzBYA0CP+S3q7JZCFX1q440zAAoFQL8YX0B57xToPXi/rKGLcnx/QajBnXqoS53St9GVpN+TrZaHAxD8UKTfZqk/3esYO4rtmBh+t+FyPp28D86k7EN27k+E97v6U4h+olhdUCTFpHWpdu6J4DMSImXhsKEtFr/jUJeRFembrTyqLckdpahsFZ0y+qP4jNr0Sakt/bOCJp7ZQQtycXOucTzVEautWv0cL0fcla/LKA0zVBwMcul9re0ZyMxh/</vt:lpwstr>
  </property>
  <property fmtid="{D5CDD505-2E9C-101B-9397-08002B2CF9AE}" pid="50" name="x1ye=51">
    <vt:lpwstr>dxd7tyDElqixhJZHHaqxy0YwP5haPGJznX28QyH8kSgQGMJ2CiJxzxsVjVij4MuGVTIqWwejTxr5kKxgE37r1lYqgdgogXlikf2BAK97OKSkmUZeBjQHbFy17ujVukdzRwSxIH9Dvw5TwOX6aslh7D4G7Q6jxU0fk4cM/48A+NQrgJ3FIbTWuM/rDw5YHW+zfv/52MVNJoMQk0fGt+VesF+GZtPF0Pqt86Sf2eEcqKV699X+ylYnNjKzfR8l28A</vt:lpwstr>
  </property>
  <property fmtid="{D5CDD505-2E9C-101B-9397-08002B2CF9AE}" pid="51" name="x1ye=52">
    <vt:lpwstr>7CA7FhM+TYh/3KKXEMCczSvkXlpHihD/0FFhAZSM5jmam0FcPCwAIw0jSEa/zRKC7344Xzq3jRD0xsT5K96Pdjp+mHFzESpJB5Au2PZB+bu6VlhT6YeHmWZsrlfBOUOJ/39YR7gIFbft5SR25Jw+DEyXuW3JnT5T73wq31M/ucJwdqi8d0pjPXXAr6eDtiC71gmEWG83q7pjk4x08rVHuJF4Iq7ByUB8xMaHhHz7iKhQwAXKL7kI2CUoBjJttAk</vt:lpwstr>
  </property>
  <property fmtid="{D5CDD505-2E9C-101B-9397-08002B2CF9AE}" pid="52" name="x1ye=53">
    <vt:lpwstr>1EdQHsVtbQPozuXZtoRqxqPVwtILv4Kppiriz/xvlfFPPtSW6cSfKkXYQr/Osc5utsIXJaz87qMQbJMBwo6Pi9Utv5qWkcPvNsPHTuW+qUVYhbNSu+Xh3myf4fC26GRo30JkqB+p3ybira16v2PaHeLY5vuBjIQR7UjGK9yLxPN87EUJjHeDzmwxX/Wuw1RHdFLBZa/Uy/9AFrwTOMQa5ds7hJUtCxj7rv61Du8L401DGpLVCDeixK0+sdXIgWW</vt:lpwstr>
  </property>
  <property fmtid="{D5CDD505-2E9C-101B-9397-08002B2CF9AE}" pid="53" name="x1ye=54">
    <vt:lpwstr>GAG5MhVjtiX3URrzxRNcVW1YS0qLJ3JXaSuBSjL8UKAaHnL4ACfyAE1T04pfsEuQbmyuN4D7vWdhtcu4jp+Fv+5ucPEME5CP9c8rkRwLYtglwLsIJTFFgBnVEseSjgzLHQ74E5BSy9byUsQhjFcfMOYhsT1J4nnymanoSHknjqfEUO9/l7R4aqVBAOJVGW/v/48UsmeHx+VMbVTT0cyXV0VZqwtBp3nXrPCdUEdXRepLP1Wn+OqpQ/7d8S/u5Cb</vt:lpwstr>
  </property>
  <property fmtid="{D5CDD505-2E9C-101B-9397-08002B2CF9AE}" pid="54" name="x1ye=55">
    <vt:lpwstr>Oe8qURxWjo1Rxi3KYPtRZCZdDRqncE2cQHqdlSWZlsFXydxOFCDjTo6XZdZPadIs6/cTSWNOq5J+0MAHaYZ4g8cES/89luc6EMK+ngPmDWZkOH+s2QuWhGVZPvtU7FG3rR7wceCNsIVbfiOI1+50vWD/aY/swdQxIfQ7IsroqnE+0SUhn+tm7Xun0/brc9I0vSzjUnUGYb80AKJHtqIthHXYARK43xVZbR3WXbJ48gF1bimqHxmUY1khBTE8sOU</vt:lpwstr>
  </property>
  <property fmtid="{D5CDD505-2E9C-101B-9397-08002B2CF9AE}" pid="55" name="x1ye=56">
    <vt:lpwstr>3HbRT+529uA4pSyUwIRQ6hwI6AA5ZLVlzxNuGhKhwugnQnyVbvpr0n+tq+Cm/hINRPnp46tCl7iq7DCQHvB5WGytpmiSykE44lTU1sGkurnoww7A22Zme3P4ThXTIuPn6ZFNz+dz0DaTvhDZbVxZlunEm1VERRM0uOas6zrAKIS55gRGK/V/NR1CZzHqEfJAip9O8lxvtKuMX4EgIKHyvAp5vvnC8UGDpfVicSBMLp+U5pkXEkkXNj7yccZXtuo</vt:lpwstr>
  </property>
  <property fmtid="{D5CDD505-2E9C-101B-9397-08002B2CF9AE}" pid="56" name="x1ye=57">
    <vt:lpwstr>bPp4N+XuO/RTF20lwf0V79ikVSbIUp+0rKE4LCJHq0+/6lpqrEZ3lxOqN3lM43/7b+3ALMUMxTZuOaFeKoET13lsn8XpFxqSxywg3q/HMT6LBtKmj3bWJRUwEU22nbWqbHhbF9wNWHDZnpdiYm99n9GO0Mcr9vOy7bb6yL4LCa/LSlnoaSWQU+jrtWWRFQBBjXn+CMmnr/ssvhg1mZ57tB4ukDSKAb0p3NbahxiPwUw+4t8eq6YbIP+OR1/zESh</vt:lpwstr>
  </property>
  <property fmtid="{D5CDD505-2E9C-101B-9397-08002B2CF9AE}" pid="57" name="x1ye=58">
    <vt:lpwstr>UndxAhdswLIS3GLL0cjPkzcVQ5S7al0184YKDIerYl873J/jBwYOaV1xwMKXrzkXgTmfWq+t6Cip3fzxMyFiceh3iVO74Pp8d9cSGnUZYxdluY++967yszWFLdZfMzoQCNENpDZ6cGjG+XEAfPMPvu8t9Olx5eMkJTl6o/4urfpcHbAEix4/r4R5tclMPWRpqutfmBkzbclFOtRQO4WDaW3lgUvj5rdJl9glLptgENKzlgyY7PIUwS/bnKSZBqu</vt:lpwstr>
  </property>
  <property fmtid="{D5CDD505-2E9C-101B-9397-08002B2CF9AE}" pid="58" name="x1ye=59">
    <vt:lpwstr>hwx4EJHpFpiyVNkKq6k9W39TEVZOtgewoz30O3EEZ0oPOBEBSae8kKBjczwmi8Rm0yZpS7Nc3zNqVsgWuACQIMXu/V8ClmkRCKiGMa3mZU67XTFBo2JJgPKbQhxZppB27jMIIxsni0aqkzY4Rt/s6IeonYt2t3CsC/PPrVFzxVF8ZmJBPCHYYDA/B7r1YGhDGJehpEO4E2VBiScUALsDwlx7fY+csNBXrJ0OHu+2R9zzzE8vcm9cLOtzKwOKkYe</vt:lpwstr>
  </property>
  <property fmtid="{D5CDD505-2E9C-101B-9397-08002B2CF9AE}" pid="59" name="x1ye=6">
    <vt:lpwstr>RaHDaj/ED8Ibpf1FPp49ikxjYsrAfsAHkgQxtzc/QtkTyQ2ZIb+5fM1REK4mF5UmLTav4D0UKXsa4TN71cYfqNDpNZBpSPD7nYd6h6n0tKh9SiOwWR19QPNDL8FAREJOaaMye0EIYuz0J94EdWS+cUW26/rAL0JaZx6YT1zLtQ+KB+KOxzmXQUR53ejK4ruqehj6mMP6OwxlULcMOwq2mLjQ/7ELMNP56o3Tq8K1R38nV1fcoBANcPxl2/f4Lyq</vt:lpwstr>
  </property>
  <property fmtid="{D5CDD505-2E9C-101B-9397-08002B2CF9AE}" pid="60" name="x1ye=60">
    <vt:lpwstr>Xh7xTqrlqiRP2LNE/e/8gFAXgn1ix9/C/UDt650iqc+SAeDh0IqdKc5Q/PrMzoBpBmvB7Y43OyxQ69eJ/dlM4Jvd+aEJf09PSQWcg2HoJpKRyVx6Apy9RV8IIh+LUi1F+XuuCYq+BS7MWTVeV0VIz8SboX8HML9aiX6SpEP4AD1revSe7xnQgcMbEzETVv1rGtsVYhFDU+tBuxP6Kc340yCN4BbI9vA9+yMl9/fHmh/8xVEGjmYXk/Uf4PU/yr5</vt:lpwstr>
  </property>
  <property fmtid="{D5CDD505-2E9C-101B-9397-08002B2CF9AE}" pid="61" name="x1ye=61">
    <vt:lpwstr>qWdFi2/hhHWaJys8sIL5/z905BvNAjW4FmshOcN0vFen9JVZfVgDMKgVX3dIQWrYU7LF2ndFFzJuS8BD014rS74EuV00dx3FPMwUCav3EZHSPG4BxMmDclQEBpcbLMj+Q7lWTcS0bUe8c/uengbpHOf1zMfUv5xCaJjHi3EpZXpYvsmvN++O/R2UY983/zn/Mx4H2cghvgKxMDzSqW2yRolrMBEJJWEd7yxAsZsge62+irXh4jSU9Rg0/0esPzO</vt:lpwstr>
  </property>
  <property fmtid="{D5CDD505-2E9C-101B-9397-08002B2CF9AE}" pid="62" name="x1ye=62">
    <vt:lpwstr>55rTD7+O6yN8zw/akJX3qmygF4RZ4bCfrw7lArmFl/NCZmzHTNhTSe/adMtsFEHLujKNBRZUp2pvSOqNL/hNRy+LX4s8uqhfo/W1dN3eMWi/CEMix/FehftFn9+XTWaFChnw7CIFaRK81t/ZE5S/1OeYw4JTYQYPs1U5gkRoT9OV5MJDMhPUL2dTQ2V39bhj1EPY1OhcUU9arTmMCnoAJo2ZhxfaPtFzW/1wOt9vu7XwYS0qMw0bQWwj3Jj1QSV</vt:lpwstr>
  </property>
  <property fmtid="{D5CDD505-2E9C-101B-9397-08002B2CF9AE}" pid="63" name="x1ye=63">
    <vt:lpwstr>ncweHbGYKsQpJX4Us/Hyc78qtCLmn+Lk0I+XLNJjeE5+P7UWTXyCndM4vKBshCkismde6g8IWfYTNkcIBEziahOiWeMhTSasFq7nKaF/O5eLPtLVZ9yt/aGZzEgBP4c9qE7KSSSBAcKs2KBB0NOpjLhaegZJtmpZVXK3MVy5GWsfHndzfeWrMHTHiBG1rDr2mWEYt9OXJFvmVqmEO0rCxcmRIk+/kqlUcOF/LUeb6WfDiZGT78Cd2GbOf85frK6</vt:lpwstr>
  </property>
  <property fmtid="{D5CDD505-2E9C-101B-9397-08002B2CF9AE}" pid="64" name="x1ye=64">
    <vt:lpwstr>Udc1dqALdCf+yRWoqpziUqVnAUorS9Ek33BGO8n+iZc5lkWzujb8mfEtCy9lbWyL4Sgb24KwuxINq7mvGQnTSVxHMEREmF/DscRiANXUtCg2qZBrlBI+J+rBjgtUuv3BP7yEar4k3XQGO9/U87NsSlk5L6K5pVxOPbd2zzEZLR/k2AZntUVGlmyDp2mwZ3OD23BMYJ7IKEx2odwfTHJ2gJuq2f/mWt2h/f3eSIVMIkoYlEpghajmBS+qpSV/SMV</vt:lpwstr>
  </property>
  <property fmtid="{D5CDD505-2E9C-101B-9397-08002B2CF9AE}" pid="65" name="x1ye=65">
    <vt:lpwstr>y5dOctAm7/vVIdHUzPHJxju0yl/WDQdbEZ7gQFAtMo/sctLg/KRbRQkZMr7iTReDwF/7n6SSGgWE9JTR60uCb+Rjx6XKp2abhcUdZ8tkf68/8wNOkcR/rozQVHP91Ru1Y1yJd+kypUgdKRo+jf3Gea6NxFT155BCoB+634o9wdsUNNG3nVe0PIk3yr4Js6AYktBLI5Vrjvf6UNkbIQcZfZ7Lv7TdY9TKJIxPXwIRiGPUQXIaefKX4rJ1jaA0XRu</vt:lpwstr>
  </property>
  <property fmtid="{D5CDD505-2E9C-101B-9397-08002B2CF9AE}" pid="66" name="x1ye=66">
    <vt:lpwstr>AAobXyAkoHYdxTa9ftnyVKGAQ1/maKJ+qsL4Yru310YQR3eEs1rqCZ6YBoMsyoe1tWZy9z2kiexTeOKuD9fbmnlbM4nfLLQwdrvIKG0W9efKfa4XzKjEFgjXlzEN9cUdHKnl+ftoy2Rh/hBR1wxYYuJqZDFdYMtU3UKW7+LvA6/eoLwgFHCns+6/5VcNfYrkJhGIYHRIEEAhS3wN0hSIcT3ILs0V/OFFj7W//zNuhWyPF0IRUa6uxHcQirft3T9</vt:lpwstr>
  </property>
  <property fmtid="{D5CDD505-2E9C-101B-9397-08002B2CF9AE}" pid="67" name="x1ye=67">
    <vt:lpwstr>VwVHfG8PR9lfBntIoxuw7d8Ds2rsLl+bv+HjNilLQ92HMSrsNM0aqgsJyjPqD3CiF7BbzfCqutdMMIxcOj09ZY8tni/ZnhOCyuqX/ZYs+IejRzDaB5Ng94naMGduN6yP/Eja78bX+hPai9oDX8ov6qMyEPjpzagLeS1yZfl5yXsRBwYHaKtNieJeduVWV4SLc5PzXhTuGsOruvQZTlH3R28zCEkd+/Zomhm/AVGjnEM8ndcm6peX3shnWlTnffM</vt:lpwstr>
  </property>
  <property fmtid="{D5CDD505-2E9C-101B-9397-08002B2CF9AE}" pid="68" name="x1ye=68">
    <vt:lpwstr>lm6J2uSzNOUNkkCFVhayN06P5Txeu3W2h0tvTIlvTUV9VDoKz+GLbQycdZLH3zJdDhMDlBudTSpyFVjZMEZchPCXDMElplLENqvp9en3EypD1Q8cG0QyXHPtklcxy7c/zjwRxsxBgppADeQSueUPr2TN7q8sF7c2O25TLcn3DvZDpgfKN75RsXYyCg/ZUfH9ktT8YRg1sr/HEukk9Kp4z78fUPWZCT8eDGJpegUW6ERIxINC6NUDvPQ7jT46LIY</vt:lpwstr>
  </property>
  <property fmtid="{D5CDD505-2E9C-101B-9397-08002B2CF9AE}" pid="69" name="x1ye=69">
    <vt:lpwstr>rQZtD5U4dZQBGCbsv3emUm4GiTsSxz0qTW6Ksb5HiozdzCGsf6aIhfxC6bJLfp17iX6f5bWS0AtOqSGuRit1y+vHKQtuj9Vx8StfM42vJJO+7eZeV+23rLIbDBx0ZTbJxawZFJ63AOxhS8knQn2cI7TRwSZ2nus/LH7xghx4P8fgSsC3zBJIk64lhalBLAZ7i97UEirTDvwK5cIT4LM5ZcNOZVZcwfRoJZ8gKCksooOgW/3RRuemBT4IYRUJVrP</vt:lpwstr>
  </property>
  <property fmtid="{D5CDD505-2E9C-101B-9397-08002B2CF9AE}" pid="70" name="x1ye=7">
    <vt:lpwstr>XMMqfMAy0co17lobMrdKha8KqrMyzPG1yUuwU8ENQ54fr/4VqBkiVsYKXMig/TfBOVPvnl2BdpO7m8khYZqcfJcxoXG5lBL0wyu+vxdy83wrzjyTUg59vMrMjWxocz/hiMcEcBoDB8T2wWS9G+VUSE6StB5wp4Zr8mvecgNIua1ExuIjPs+bdnrBLL37LXBz8+qNn1olJQZ2ybZIHgahTEj9MNB6lkZ8v2AiECU9kzCQgxjVWbXuTiDgPAHyhz6</vt:lpwstr>
  </property>
  <property fmtid="{D5CDD505-2E9C-101B-9397-08002B2CF9AE}" pid="71" name="x1ye=70">
    <vt:lpwstr>ecS3nqWzUNvPgmk54DUsohE7bwWI0JdWRLWtaePPlMkwIlJXeWJ7Nkj5NHaSEGA0UrQkBJ/b3pMZtDLRMaA0LONmPe69EPb/jOhxixmzl+ttvVPbVu0j3jb4w1eyxsjphVVMoociYQXifZDUXaddoHHtARjZe8Ic0S9dxebNL3oRhH8B2vEKebSPqInEW9jHZzum8LxLy4CgJSjITQRWXH5EtGbyPTzWI4Cvv0PUB3T3RuZFvOUsd9e/WNwb5Jf</vt:lpwstr>
  </property>
  <property fmtid="{D5CDD505-2E9C-101B-9397-08002B2CF9AE}" pid="72" name="x1ye=71">
    <vt:lpwstr>Aj3y6jxG/Mz9RT8pwVXIFiFd+wKaMeGmtg9QGN0ux676p71qSt+pbuOQMVISQdbbN/LYx1lyJ5vJLznzeU0CTZ8IR1SJRTn+QWR0wAcdHD50cEJYYk28FTZ58jXVKa9nM13DaXEQofJFDqclzEvDJgxsk3/fgBAnXlnrACnMGGkt1KWlUc9Ee/3c5SGXpno6pfK1yRemFe7J9Kl0hb+yjJ5jExZf076qO/v9TpV7nbrqJ/1930Gzf7Tv44p5XTE</vt:lpwstr>
  </property>
  <property fmtid="{D5CDD505-2E9C-101B-9397-08002B2CF9AE}" pid="73" name="x1ye=72">
    <vt:lpwstr>cSz1ZlR2tZERx8jNTBujwF/9wUW7uVs9xQw6Fb1y2pSFEF1eLHOSx5PEhA2xlAcL5aHPK91oZjVw7InRI/utT1ea68sO+Geuc8w89H5lG22MaebmXnjAG1iTHvtNGuul92k5nJEvZNyKlz0YtnR7ELhRW8N++9FYZxfEncvuvIYTu3IK0k/bjH//AYMPzDuMRwAA</vt:lpwstr>
  </property>
  <property fmtid="{D5CDD505-2E9C-101B-9397-08002B2CF9AE}" pid="74" name="x1ye=8">
    <vt:lpwstr>4z0l/VXX8dcrqyydKmlxht63Ard7Wsckt/El3dhnUFpppy99cW+Xho1VZeli81FVZRAQO1gcz6vu+8spVVgVfG52UqliJH1u4ogdqumizvjtepvZok1Ek7CnesB1X/6zH+YX0R14hHEnsd62awLDJOIXn0aRsM/DB9KZEiQu3uKj7jgamz9n+IvdlAkqRm/KdwuyScxIe3vSNCz+1tCp1CvUIxvggZs0gZibZHmUy02hNjHmC0w9NfW6HlXlv9S</vt:lpwstr>
  </property>
  <property fmtid="{D5CDD505-2E9C-101B-9397-08002B2CF9AE}" pid="75" name="x1ye=9">
    <vt:lpwstr>0bDo9ep2sFGeDqKxYIro+dfCilt98nrrQfbsLiwnZumoLE0jC+ifV3xavUjpPamLZiW8xgZRRA5+jkkOF1jH697IBnkyCw8TK1NbjrzaKZYAyUVlGuktztzzo8JNMM9+f2UeIvyP744ecvTQjj55MhXzooUCJ5AgUB+w1yplmvXZkzfJfyc2cj+R4U/QC8UiqJ9hPUx10TWnCpWnjUqYfBLw8Bs5jtkmXZOi00y0hQUygVFKEkE45EAKRtQCcia</vt:lpwstr>
  </property>
</Properties>
</file>