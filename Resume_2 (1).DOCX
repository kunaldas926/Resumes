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8.5 -->
  <w:body>
    <w:p>
      <w:pPr>
        <w:pStyle w:val="divname"/>
        <w:pBdr>
          <w:top w:val="none" w:sz="0" w:space="0" w:color="auto"/>
          <w:left w:val="none" w:sz="0" w:space="0" w:color="auto"/>
          <w:bottom w:val="none" w:sz="0" w:space="0" w:color="auto"/>
          <w:right w:val="none" w:sz="0" w:space="0" w:color="auto"/>
        </w:pBdr>
        <w:spacing w:before="0" w:after="200"/>
        <w:ind w:left="0" w:right="0"/>
        <w:rPr>
          <w:rFonts w:ascii="Palatino Linotype" w:eastAsia="Palatino Linotype" w:hAnsi="Palatino Linotype" w:cs="Palatino Linotype"/>
          <w:color w:val="000000"/>
          <w:spacing w:val="20"/>
          <w:sz w:val="76"/>
          <w:szCs w:val="76"/>
          <w:bdr w:val="none" w:sz="0" w:space="0" w:color="auto"/>
          <w:vertAlign w:val="baseline"/>
        </w:rPr>
      </w:pPr>
      <w:r>
        <w:rPr>
          <w:rStyle w:val="span"/>
          <w:sz w:val="76"/>
          <w:szCs w:val="76"/>
        </w:rPr>
        <w:t>Kunal</w:t>
      </w:r>
      <w:r>
        <w:rPr>
          <w:rStyle w:val="span"/>
          <w:sz w:val="76"/>
          <w:szCs w:val="76"/>
        </w:rPr>
        <w:t xml:space="preserve"> </w:t>
      </w:r>
      <w:r>
        <w:rPr>
          <w:rStyle w:val="span"/>
          <w:sz w:val="76"/>
          <w:szCs w:val="76"/>
        </w:rPr>
        <w:t>Das</w:t>
      </w:r>
    </w:p>
    <w:p>
      <w:pPr>
        <w:pStyle w:val="spanpaddedline"/>
        <w:pBdr>
          <w:top w:val="none" w:sz="0" w:space="0" w:color="auto"/>
          <w:left w:val="none" w:sz="0" w:space="0" w:color="auto"/>
          <w:bottom w:val="none" w:sz="0" w:space="0" w:color="auto"/>
          <w:right w:val="none" w:sz="0" w:space="0" w:color="auto"/>
        </w:pBdr>
        <w:spacing w:before="0" w:after="0" w:line="320" w:lineRule="atLeast"/>
        <w:ind w:left="0" w:right="0"/>
        <w:jc w:val="center"/>
        <w:rPr>
          <w:rFonts w:ascii="Century Gothic" w:eastAsia="Century Gothic" w:hAnsi="Century Gothic" w:cs="Century Gothic"/>
          <w:color w:val="231F20"/>
          <w:sz w:val="22"/>
          <w:szCs w:val="22"/>
          <w:bdr w:val="none" w:sz="0" w:space="0" w:color="auto"/>
          <w:vertAlign w:val="baseline"/>
        </w:rPr>
      </w:pPr>
      <w:r>
        <w:rPr>
          <w:rStyle w:val="span"/>
          <w:rFonts w:ascii="Century Gothic" w:eastAsia="Century Gothic" w:hAnsi="Century Gothic" w:cs="Century Gothic"/>
          <w:color w:val="231F20"/>
          <w:sz w:val="22"/>
          <w:szCs w:val="22"/>
        </w:rPr>
        <w:t>Kolkata, North 24 Parganas</w:t>
      </w:r>
      <w:r>
        <w:rPr>
          <w:rStyle w:val="span"/>
          <w:rFonts w:ascii="Century Gothic" w:eastAsia="Century Gothic" w:hAnsi="Century Gothic" w:cs="Century Gothic"/>
          <w:color w:val="231F20"/>
          <w:sz w:val="22"/>
          <w:szCs w:val="22"/>
        </w:rPr>
        <w:t xml:space="preserve">, </w:t>
      </w:r>
      <w:r>
        <w:rPr>
          <w:rStyle w:val="span"/>
          <w:rFonts w:ascii="Century Gothic" w:eastAsia="Century Gothic" w:hAnsi="Century Gothic" w:cs="Century Gothic"/>
          <w:color w:val="231F20"/>
          <w:sz w:val="22"/>
          <w:szCs w:val="22"/>
        </w:rPr>
        <w:t>West Bengal, India</w:t>
      </w:r>
      <w:r>
        <w:rPr>
          <w:rStyle w:val="span"/>
          <w:rFonts w:ascii="Century Gothic" w:eastAsia="Century Gothic" w:hAnsi="Century Gothic" w:cs="Century Gothic"/>
          <w:color w:val="231F20"/>
          <w:sz w:val="22"/>
          <w:szCs w:val="22"/>
        </w:rPr>
        <w:t xml:space="preserve"> </w:t>
      </w:r>
      <w:r>
        <w:rPr>
          <w:rStyle w:val="span"/>
          <w:rFonts w:ascii="Century Gothic" w:eastAsia="Century Gothic" w:hAnsi="Century Gothic" w:cs="Century Gothic"/>
          <w:color w:val="231F20"/>
          <w:sz w:val="22"/>
          <w:szCs w:val="22"/>
        </w:rPr>
        <w:t>700036</w:t>
      </w:r>
      <w:r>
        <w:rPr>
          <w:rFonts w:ascii="Century Gothic" w:eastAsia="Century Gothic" w:hAnsi="Century Gothic" w:cs="Century Gothic"/>
          <w:color w:val="231F20"/>
          <w:sz w:val="22"/>
          <w:szCs w:val="22"/>
          <w:bdr w:val="none" w:sz="0" w:space="0" w:color="auto"/>
          <w:vertAlign w:val="baseline"/>
        </w:rPr>
        <w:t xml:space="preserve"> </w:t>
      </w:r>
    </w:p>
    <w:p>
      <w:pPr>
        <w:pStyle w:val="spanpaddedline"/>
        <w:spacing w:before="0" w:after="0" w:line="320" w:lineRule="atLeast"/>
        <w:ind w:left="0" w:right="0"/>
        <w:jc w:val="center"/>
        <w:rPr>
          <w:rFonts w:ascii="Century Gothic" w:eastAsia="Century Gothic" w:hAnsi="Century Gothic" w:cs="Century Gothic"/>
          <w:color w:val="231F20"/>
          <w:sz w:val="22"/>
          <w:szCs w:val="22"/>
          <w:bdr w:val="none" w:sz="0" w:space="0" w:color="auto"/>
          <w:vertAlign w:val="baseline"/>
        </w:rPr>
      </w:pPr>
      <w:r>
        <w:rPr>
          <w:rStyle w:val="span"/>
          <w:rFonts w:ascii="Century Gothic" w:eastAsia="Century Gothic" w:hAnsi="Century Gothic" w:cs="Century Gothic"/>
          <w:color w:val="231F20"/>
          <w:sz w:val="22"/>
          <w:szCs w:val="22"/>
        </w:rPr>
        <w:t>900 777 5359</w:t>
      </w:r>
      <w:r>
        <w:rPr>
          <w:rFonts w:ascii="Century Gothic" w:eastAsia="Century Gothic" w:hAnsi="Century Gothic" w:cs="Century Gothic"/>
          <w:color w:val="231F20"/>
          <w:sz w:val="22"/>
          <w:szCs w:val="22"/>
          <w:bdr w:val="none" w:sz="0" w:space="0" w:color="auto"/>
          <w:vertAlign w:val="baseline"/>
        </w:rPr>
        <w:t xml:space="preserve"> </w:t>
      </w:r>
      <w:r>
        <w:rPr>
          <w:rStyle w:val="span"/>
          <w:rFonts w:ascii="Century Gothic" w:eastAsia="Century Gothic" w:hAnsi="Century Gothic" w:cs="Century Gothic"/>
          <w:color w:val="231F20"/>
          <w:sz w:val="22"/>
          <w:szCs w:val="22"/>
        </w:rPr>
        <w:t>kunaldas926@yahoo.in</w:t>
      </w:r>
    </w:p>
    <w:p>
      <w:pPr>
        <w:pStyle w:val="divdocumentdivaddressbottomdiv"/>
        <w:pBdr>
          <w:top w:val="none" w:sz="0" w:space="0" w:color="auto"/>
          <w:left w:val="none" w:sz="0" w:space="0" w:color="auto"/>
          <w:bottom w:val="dashSmallGap" w:sz="8" w:space="0" w:color="CCCCCC"/>
          <w:right w:val="none" w:sz="0" w:space="0" w:color="auto"/>
        </w:pBdr>
        <w:spacing w:before="0" w:after="0" w:line="600" w:lineRule="exact"/>
        <w:ind w:left="0" w:right="0"/>
        <w:jc w:val="center"/>
        <w:rPr>
          <w:rFonts w:ascii="Century Gothic" w:eastAsia="Century Gothic" w:hAnsi="Century Gothic" w:cs="Century Gothic"/>
          <w:color w:val="231F20"/>
          <w:sz w:val="22"/>
          <w:szCs w:val="22"/>
          <w:bdr w:val="none" w:sz="0" w:space="0" w:color="auto"/>
          <w:vertAlign w:val="baseline"/>
        </w:rPr>
      </w:pPr>
    </w:p>
    <w:p>
      <w:pPr>
        <w:pStyle w:val="divdocumentdivsectiontitle"/>
        <w:pBdr>
          <w:top w:val="none" w:sz="0" w:space="0" w:color="auto"/>
          <w:left w:val="none" w:sz="0" w:space="0" w:color="auto"/>
          <w:bottom w:val="none" w:sz="0" w:space="0" w:color="auto"/>
          <w:right w:val="none" w:sz="0" w:space="0" w:color="auto"/>
        </w:pBdr>
        <w:spacing w:before="300" w:after="100"/>
        <w:ind w:left="0" w:right="0"/>
        <w:rPr>
          <w:rFonts w:ascii="Palatino Linotype" w:eastAsia="Palatino Linotype" w:hAnsi="Palatino Linotype" w:cs="Palatino Linotype"/>
          <w:b/>
          <w:bCs/>
          <w:caps/>
          <w:color w:val="000000"/>
          <w:spacing w:val="10"/>
          <w:sz w:val="26"/>
          <w:szCs w:val="26"/>
          <w:bdr w:val="none" w:sz="0" w:space="0" w:color="auto"/>
          <w:vertAlign w:val="baseline"/>
        </w:rPr>
      </w:pPr>
      <w:r>
        <w:rPr>
          <w:rFonts w:ascii="Palatino Linotype" w:eastAsia="Palatino Linotype" w:hAnsi="Palatino Linotype" w:cs="Palatino Linotype"/>
          <w:b/>
          <w:bCs/>
          <w:caps/>
          <w:spacing w:val="10"/>
          <w:bdr w:val="none" w:sz="0" w:space="0" w:color="auto"/>
          <w:vertAlign w:val="baseline"/>
        </w:rPr>
        <w:t>Professional Summary</w:t>
      </w:r>
    </w:p>
    <w:p>
      <w:pPr>
        <w:pStyle w:val="p"/>
        <w:pBdr>
          <w:top w:val="none" w:sz="0" w:space="0" w:color="auto"/>
          <w:left w:val="none" w:sz="0" w:space="0" w:color="auto"/>
          <w:bottom w:val="none" w:sz="0" w:space="0" w:color="auto"/>
          <w:right w:val="none" w:sz="0" w:space="0" w:color="auto"/>
        </w:pBdr>
        <w:spacing w:before="0" w:after="0" w:line="340" w:lineRule="atLeast"/>
        <w:ind w:left="700" w:right="0"/>
        <w:rPr>
          <w:rFonts w:ascii="Century Gothic" w:eastAsia="Century Gothic" w:hAnsi="Century Gothic" w:cs="Century Gothic"/>
          <w:color w:val="231F20"/>
          <w:bdr w:val="none" w:sz="0" w:space="0" w:color="auto"/>
          <w:vertAlign w:val="baseline"/>
        </w:rPr>
      </w:pPr>
      <w:r>
        <w:rPr>
          <w:rFonts w:ascii="Century Gothic" w:eastAsia="Century Gothic" w:hAnsi="Century Gothic" w:cs="Century Gothic"/>
          <w:color w:val="231F20"/>
          <w:bdr w:val="none" w:sz="0" w:space="0" w:color="auto"/>
          <w:vertAlign w:val="baseline"/>
        </w:rPr>
        <w:t>Enthusiastic python3 developer, eager to contribute to team success through hard work, attention to detail and excellent organizational skills. Clear understanding of several python frameworks used for data science and artificial intelligence and training in data science. Motivated to learn, grow and excel in industry.</w:t>
      </w:r>
    </w:p>
    <w:p>
      <w:pPr>
        <w:pStyle w:val="divdocumentdivsectiontitle"/>
        <w:pBdr>
          <w:top w:val="none" w:sz="0" w:space="0" w:color="auto"/>
          <w:left w:val="none" w:sz="0" w:space="0" w:color="auto"/>
          <w:bottom w:val="none" w:sz="0" w:space="0" w:color="auto"/>
          <w:right w:val="none" w:sz="0" w:space="0" w:color="auto"/>
        </w:pBdr>
        <w:spacing w:before="300" w:after="100"/>
        <w:ind w:left="0" w:right="0"/>
        <w:rPr>
          <w:rFonts w:ascii="Palatino Linotype" w:eastAsia="Palatino Linotype" w:hAnsi="Palatino Linotype" w:cs="Palatino Linotype"/>
          <w:b/>
          <w:bCs/>
          <w:caps/>
          <w:color w:val="000000"/>
          <w:spacing w:val="10"/>
          <w:sz w:val="26"/>
          <w:szCs w:val="26"/>
          <w:bdr w:val="none" w:sz="0" w:space="0" w:color="auto"/>
          <w:vertAlign w:val="baseline"/>
        </w:rPr>
      </w:pPr>
      <w:r>
        <w:rPr>
          <w:rFonts w:ascii="Palatino Linotype" w:eastAsia="Palatino Linotype" w:hAnsi="Palatino Linotype" w:cs="Palatino Linotype"/>
          <w:b/>
          <w:bCs/>
          <w:caps/>
          <w:spacing w:val="10"/>
          <w:bdr w:val="none" w:sz="0" w:space="0" w:color="auto"/>
          <w:vertAlign w:val="baseline"/>
        </w:rPr>
        <w:t>Work History</w:t>
      </w:r>
    </w:p>
    <w:p>
      <w:pPr>
        <w:pStyle w:val="divdocumentsinglecolumn"/>
        <w:pBdr>
          <w:top w:val="none" w:sz="0" w:space="0" w:color="auto"/>
          <w:left w:val="none" w:sz="0" w:space="0" w:color="auto"/>
          <w:bottom w:val="none" w:sz="0" w:space="0" w:color="auto"/>
          <w:right w:val="none" w:sz="0" w:space="0" w:color="auto"/>
        </w:pBdr>
        <w:spacing w:before="0" w:line="340" w:lineRule="atLeast"/>
        <w:ind w:left="700" w:right="0"/>
        <w:rPr>
          <w:rFonts w:ascii="Century Gothic" w:eastAsia="Century Gothic" w:hAnsi="Century Gothic" w:cs="Century Gothic"/>
          <w:color w:val="231F20"/>
          <w:bdr w:val="none" w:sz="0" w:space="0" w:color="auto"/>
          <w:vertAlign w:val="baseline"/>
        </w:rPr>
      </w:pPr>
      <w:r>
        <w:rPr>
          <w:rStyle w:val="documenttxtBold"/>
          <w:rFonts w:ascii="Century Gothic" w:eastAsia="Century Gothic" w:hAnsi="Century Gothic" w:cs="Century Gothic"/>
          <w:caps/>
          <w:color w:val="231F20"/>
        </w:rPr>
        <w:t>Business Analyst Trainee</w:t>
      </w:r>
      <w:r>
        <w:rPr>
          <w:rStyle w:val="singlecolumnspanpaddedlinenth-child1"/>
          <w:rFonts w:ascii="Century Gothic" w:eastAsia="Century Gothic" w:hAnsi="Century Gothic" w:cs="Century Gothic"/>
          <w:color w:val="231F20"/>
        </w:rPr>
        <w:t xml:space="preserve"> </w:t>
      </w:r>
      <w:r>
        <w:rPr>
          <w:rStyle w:val="span"/>
          <w:rFonts w:ascii="Century Gothic" w:eastAsia="Century Gothic" w:hAnsi="Century Gothic" w:cs="Century Gothic"/>
          <w:color w:val="231F20"/>
        </w:rPr>
        <w:t xml:space="preserve">| </w:t>
      </w:r>
      <w:r>
        <w:rPr>
          <w:rStyle w:val="span"/>
          <w:rFonts w:ascii="Century Gothic" w:eastAsia="Century Gothic" w:hAnsi="Century Gothic" w:cs="Century Gothic"/>
          <w:color w:val="231F20"/>
        </w:rPr>
        <w:t>01/2021</w:t>
      </w:r>
      <w:r>
        <w:rPr>
          <w:rStyle w:val="span"/>
          <w:rFonts w:ascii="Century Gothic" w:eastAsia="Century Gothic" w:hAnsi="Century Gothic" w:cs="Century Gothic"/>
          <w:color w:val="231F20"/>
        </w:rPr>
        <w:t xml:space="preserve"> to </w:t>
      </w:r>
      <w:r>
        <w:rPr>
          <w:rStyle w:val="span"/>
          <w:rFonts w:ascii="Century Gothic" w:eastAsia="Century Gothic" w:hAnsi="Century Gothic" w:cs="Century Gothic"/>
          <w:color w:val="231F20"/>
        </w:rPr>
        <w:t>01/2021</w:t>
      </w:r>
      <w:r>
        <w:rPr>
          <w:rStyle w:val="singlecolumnspanpaddedlinenth-child1"/>
          <w:rFonts w:ascii="Century Gothic" w:eastAsia="Century Gothic" w:hAnsi="Century Gothic" w:cs="Century Gothic"/>
          <w:color w:val="231F20"/>
        </w:rPr>
        <w:t xml:space="preserve"> </w:t>
      </w:r>
    </w:p>
    <w:p>
      <w:pPr>
        <w:pStyle w:val="documenttxtBoldParagraph"/>
        <w:spacing w:before="0" w:after="60" w:line="340" w:lineRule="atLeast"/>
        <w:ind w:left="700" w:right="0"/>
        <w:rPr>
          <w:rFonts w:ascii="Century Gothic" w:eastAsia="Century Gothic" w:hAnsi="Century Gothic" w:cs="Century Gothic"/>
          <w:b/>
          <w:bCs/>
          <w:color w:val="231F20"/>
          <w:bdr w:val="none" w:sz="0" w:space="0" w:color="auto"/>
          <w:vertAlign w:val="baseline"/>
        </w:rPr>
      </w:pPr>
      <w:r>
        <w:rPr>
          <w:rStyle w:val="span"/>
          <w:rFonts w:ascii="Century Gothic" w:eastAsia="Century Gothic" w:hAnsi="Century Gothic" w:cs="Century Gothic"/>
          <w:color w:val="231F20"/>
        </w:rPr>
        <w:t>MedTourEasy</w:t>
      </w:r>
      <w:r>
        <w:rPr>
          <w:rFonts w:ascii="Century Gothic" w:eastAsia="Century Gothic" w:hAnsi="Century Gothic" w:cs="Century Gothic"/>
          <w:color w:val="231F20"/>
          <w:bdr w:val="none" w:sz="0" w:space="0" w:color="auto"/>
          <w:vertAlign w:val="baseline"/>
        </w:rPr>
        <w:t xml:space="preserve"> </w:t>
      </w:r>
    </w:p>
    <w:p>
      <w:pPr>
        <w:pStyle w:val="divdocumentulli"/>
        <w:numPr>
          <w:ilvl w:val="0"/>
          <w:numId w:val="1"/>
        </w:numPr>
        <w:spacing w:before="0" w:after="0" w:line="340" w:lineRule="atLeast"/>
        <w:ind w:left="940" w:right="0" w:hanging="250"/>
        <w:rPr>
          <w:rStyle w:val="span"/>
          <w:rFonts w:ascii="Century Gothic" w:eastAsia="Century Gothic" w:hAnsi="Century Gothic" w:cs="Century Gothic"/>
          <w:color w:val="231F20"/>
          <w:bdr w:val="none" w:sz="0" w:space="0" w:color="auto"/>
          <w:vertAlign w:val="baseline"/>
        </w:rPr>
      </w:pPr>
      <w:r>
        <w:rPr>
          <w:rStyle w:val="span"/>
          <w:rFonts w:ascii="Century Gothic" w:eastAsia="Century Gothic" w:hAnsi="Century Gothic" w:cs="Century Gothic"/>
          <w:color w:val="231F20"/>
          <w:bdr w:val="none" w:sz="0" w:space="0" w:color="auto"/>
          <w:vertAlign w:val="baseline"/>
        </w:rPr>
        <w:t>During this period I had experienced the hands on working of a Business Analyst Professional and worked under the supervision of project mentor &amp; developed the project entitled “Data Visualizations in Tableau”.</w:t>
      </w:r>
    </w:p>
    <w:p>
      <w:pPr>
        <w:pStyle w:val="divdocumentsinglecolumn"/>
        <w:pBdr>
          <w:top w:val="none" w:sz="0" w:space="0" w:color="auto"/>
          <w:left w:val="none" w:sz="0" w:space="0" w:color="auto"/>
          <w:bottom w:val="none" w:sz="0" w:space="0" w:color="auto"/>
          <w:right w:val="none" w:sz="0" w:space="0" w:color="auto"/>
        </w:pBdr>
        <w:spacing w:before="200" w:line="340" w:lineRule="atLeast"/>
        <w:ind w:left="700" w:right="0"/>
        <w:rPr>
          <w:rFonts w:ascii="Century Gothic" w:eastAsia="Century Gothic" w:hAnsi="Century Gothic" w:cs="Century Gothic"/>
          <w:color w:val="231F20"/>
          <w:bdr w:val="none" w:sz="0" w:space="0" w:color="auto"/>
          <w:vertAlign w:val="baseline"/>
        </w:rPr>
      </w:pPr>
      <w:r>
        <w:rPr>
          <w:rStyle w:val="documenttxtBold"/>
          <w:rFonts w:ascii="Century Gothic" w:eastAsia="Century Gothic" w:hAnsi="Century Gothic" w:cs="Century Gothic"/>
          <w:caps/>
          <w:color w:val="231F20"/>
        </w:rPr>
        <w:t>Data Analyst Trainee</w:t>
      </w:r>
      <w:r>
        <w:rPr>
          <w:rStyle w:val="singlecolumnspanpaddedlinenth-child1"/>
          <w:rFonts w:ascii="Century Gothic" w:eastAsia="Century Gothic" w:hAnsi="Century Gothic" w:cs="Century Gothic"/>
          <w:color w:val="231F20"/>
        </w:rPr>
        <w:t xml:space="preserve"> </w:t>
      </w:r>
      <w:r>
        <w:rPr>
          <w:rStyle w:val="span"/>
          <w:rFonts w:ascii="Century Gothic" w:eastAsia="Century Gothic" w:hAnsi="Century Gothic" w:cs="Century Gothic"/>
          <w:color w:val="231F20"/>
        </w:rPr>
        <w:t xml:space="preserve">| </w:t>
      </w:r>
      <w:r>
        <w:rPr>
          <w:rStyle w:val="span"/>
          <w:rFonts w:ascii="Century Gothic" w:eastAsia="Century Gothic" w:hAnsi="Century Gothic" w:cs="Century Gothic"/>
          <w:color w:val="231F20"/>
        </w:rPr>
        <w:t>01/2021</w:t>
      </w:r>
      <w:r>
        <w:rPr>
          <w:rStyle w:val="span"/>
          <w:rFonts w:ascii="Century Gothic" w:eastAsia="Century Gothic" w:hAnsi="Century Gothic" w:cs="Century Gothic"/>
          <w:color w:val="231F20"/>
        </w:rPr>
        <w:t xml:space="preserve"> to </w:t>
      </w:r>
      <w:r>
        <w:rPr>
          <w:rStyle w:val="span"/>
          <w:rFonts w:ascii="Century Gothic" w:eastAsia="Century Gothic" w:hAnsi="Century Gothic" w:cs="Century Gothic"/>
          <w:color w:val="231F20"/>
        </w:rPr>
        <w:t>01/2021</w:t>
      </w:r>
      <w:r>
        <w:rPr>
          <w:rStyle w:val="singlecolumnspanpaddedlinenth-child1"/>
          <w:rFonts w:ascii="Century Gothic" w:eastAsia="Century Gothic" w:hAnsi="Century Gothic" w:cs="Century Gothic"/>
          <w:color w:val="231F20"/>
        </w:rPr>
        <w:t xml:space="preserve"> </w:t>
      </w:r>
    </w:p>
    <w:p>
      <w:pPr>
        <w:pStyle w:val="documenttxtBoldParagraph"/>
        <w:spacing w:before="0" w:after="60" w:line="340" w:lineRule="atLeast"/>
        <w:ind w:left="700" w:right="0"/>
        <w:rPr>
          <w:rFonts w:ascii="Century Gothic" w:eastAsia="Century Gothic" w:hAnsi="Century Gothic" w:cs="Century Gothic"/>
          <w:b/>
          <w:bCs/>
          <w:color w:val="231F20"/>
          <w:bdr w:val="none" w:sz="0" w:space="0" w:color="auto"/>
          <w:vertAlign w:val="baseline"/>
        </w:rPr>
      </w:pPr>
      <w:r>
        <w:rPr>
          <w:rStyle w:val="span"/>
          <w:rFonts w:ascii="Century Gothic" w:eastAsia="Century Gothic" w:hAnsi="Century Gothic" w:cs="Century Gothic"/>
          <w:color w:val="231F20"/>
        </w:rPr>
        <w:t>MedTourEasy</w:t>
      </w:r>
      <w:r>
        <w:rPr>
          <w:rFonts w:ascii="Century Gothic" w:eastAsia="Century Gothic" w:hAnsi="Century Gothic" w:cs="Century Gothic"/>
          <w:color w:val="231F20"/>
          <w:bdr w:val="none" w:sz="0" w:space="0" w:color="auto"/>
          <w:vertAlign w:val="baseline"/>
        </w:rPr>
        <w:t xml:space="preserve"> </w:t>
      </w:r>
    </w:p>
    <w:p>
      <w:pPr>
        <w:pStyle w:val="divdocumentulli"/>
        <w:numPr>
          <w:ilvl w:val="0"/>
          <w:numId w:val="2"/>
        </w:numPr>
        <w:spacing w:before="0" w:after="0" w:line="340" w:lineRule="atLeast"/>
        <w:ind w:left="940" w:right="0" w:hanging="250"/>
        <w:rPr>
          <w:rStyle w:val="span"/>
          <w:rFonts w:ascii="Century Gothic" w:eastAsia="Century Gothic" w:hAnsi="Century Gothic" w:cs="Century Gothic"/>
          <w:color w:val="231F20"/>
          <w:bdr w:val="none" w:sz="0" w:space="0" w:color="auto"/>
          <w:vertAlign w:val="baseline"/>
        </w:rPr>
      </w:pPr>
      <w:r>
        <w:rPr>
          <w:rStyle w:val="span"/>
          <w:rFonts w:ascii="Century Gothic" w:eastAsia="Century Gothic" w:hAnsi="Century Gothic" w:cs="Century Gothic"/>
          <w:color w:val="231F20"/>
          <w:bdr w:val="none" w:sz="0" w:space="0" w:color="auto"/>
          <w:vertAlign w:val="baseline"/>
        </w:rPr>
        <w:t>During this period I had experienced the hands on working of a Data Analyst Professional and worked under the supervision of project mentor &amp; developed the project entitled “Predict Blood Donations”.</w:t>
      </w:r>
    </w:p>
    <w:p>
      <w:pPr>
        <w:pStyle w:val="divdocumentdivsectiontitle"/>
        <w:pBdr>
          <w:top w:val="none" w:sz="0" w:space="0" w:color="auto"/>
          <w:left w:val="none" w:sz="0" w:space="0" w:color="auto"/>
          <w:bottom w:val="none" w:sz="0" w:space="0" w:color="auto"/>
          <w:right w:val="none" w:sz="0" w:space="0" w:color="auto"/>
        </w:pBdr>
        <w:spacing w:before="300" w:after="100"/>
        <w:ind w:left="0" w:right="0"/>
        <w:rPr>
          <w:rFonts w:ascii="Palatino Linotype" w:eastAsia="Palatino Linotype" w:hAnsi="Palatino Linotype" w:cs="Palatino Linotype"/>
          <w:b/>
          <w:bCs/>
          <w:caps/>
          <w:color w:val="000000"/>
          <w:spacing w:val="10"/>
          <w:sz w:val="26"/>
          <w:szCs w:val="26"/>
          <w:bdr w:val="none" w:sz="0" w:space="0" w:color="auto"/>
          <w:vertAlign w:val="baseline"/>
        </w:rPr>
      </w:pPr>
      <w:r>
        <w:rPr>
          <w:rFonts w:ascii="Palatino Linotype" w:eastAsia="Palatino Linotype" w:hAnsi="Palatino Linotype" w:cs="Palatino Linotype"/>
          <w:b/>
          <w:bCs/>
          <w:caps/>
          <w:spacing w:val="10"/>
          <w:bdr w:val="none" w:sz="0" w:space="0" w:color="auto"/>
          <w:vertAlign w:val="baseline"/>
        </w:rPr>
        <w:t>Projects</w:t>
      </w:r>
    </w:p>
    <w:p>
      <w:pPr>
        <w:pStyle w:val="p"/>
        <w:pBdr>
          <w:top w:val="none" w:sz="0" w:space="0" w:color="auto"/>
          <w:left w:val="none" w:sz="0" w:space="0" w:color="auto"/>
          <w:bottom w:val="none" w:sz="0" w:space="0" w:color="auto"/>
          <w:right w:val="none" w:sz="0" w:space="0" w:color="auto"/>
        </w:pBdr>
        <w:spacing w:before="0" w:after="0" w:line="340" w:lineRule="atLeast"/>
        <w:ind w:left="700" w:right="0"/>
        <w:rPr>
          <w:rFonts w:ascii="Century Gothic" w:eastAsia="Century Gothic" w:hAnsi="Century Gothic" w:cs="Century Gothic"/>
          <w:color w:val="231F20"/>
          <w:bdr w:val="none" w:sz="0" w:space="0" w:color="auto"/>
          <w:vertAlign w:val="baseline"/>
        </w:rPr>
      </w:pPr>
      <w:r>
        <w:rPr>
          <w:rStyle w:val="strong"/>
          <w:rFonts w:ascii="Century Gothic" w:eastAsia="Century Gothic" w:hAnsi="Century Gothic" w:cs="Century Gothic"/>
          <w:b/>
          <w:bCs/>
          <w:color w:val="231F20"/>
        </w:rPr>
        <w:t>Conversational chatbots (speech and text) in Indian languages for query management</w:t>
      </w:r>
    </w:p>
    <w:p>
      <w:pPr>
        <w:pStyle w:val="p"/>
        <w:spacing w:before="0" w:after="0" w:line="340" w:lineRule="atLeast"/>
        <w:ind w:left="700" w:right="0"/>
        <w:rPr>
          <w:rFonts w:ascii="Century Gothic" w:eastAsia="Century Gothic" w:hAnsi="Century Gothic" w:cs="Century Gothic"/>
          <w:color w:val="231F20"/>
          <w:bdr w:val="none" w:sz="0" w:space="0" w:color="auto"/>
          <w:vertAlign w:val="baseline"/>
        </w:rPr>
      </w:pPr>
      <w:r>
        <w:rPr>
          <w:rFonts w:ascii="Century Gothic" w:eastAsia="Century Gothic" w:hAnsi="Century Gothic" w:cs="Century Gothic"/>
          <w:color w:val="231F20"/>
          <w:bdr w:val="none" w:sz="0" w:space="0" w:color="auto"/>
          <w:vertAlign w:val="baseline"/>
        </w:rPr>
        <w:t>30th April – 25th June 2020</w:t>
      </w:r>
    </w:p>
    <w:p>
      <w:pPr>
        <w:pStyle w:val="divdocumentulli"/>
        <w:numPr>
          <w:ilvl w:val="0"/>
          <w:numId w:val="3"/>
        </w:numPr>
        <w:spacing w:before="0" w:after="0" w:line="340" w:lineRule="atLeast"/>
        <w:ind w:left="940" w:right="0" w:hanging="250"/>
        <w:rPr>
          <w:rFonts w:ascii="Century Gothic" w:eastAsia="Century Gothic" w:hAnsi="Century Gothic" w:cs="Century Gothic"/>
          <w:color w:val="231F20"/>
          <w:bdr w:val="none" w:sz="0" w:space="0" w:color="auto"/>
          <w:vertAlign w:val="baseline"/>
        </w:rPr>
      </w:pPr>
      <w:r>
        <w:rPr>
          <w:rFonts w:ascii="Century Gothic" w:eastAsia="Century Gothic" w:hAnsi="Century Gothic" w:cs="Century Gothic"/>
          <w:color w:val="231F20"/>
          <w:bdr w:val="none" w:sz="0" w:space="0" w:color="auto"/>
          <w:vertAlign w:val="baseline"/>
        </w:rPr>
        <w:t>Led the team of four to develop the chatbot.</w:t>
      </w:r>
    </w:p>
    <w:p>
      <w:pPr>
        <w:pStyle w:val="divdocumentulli"/>
        <w:numPr>
          <w:ilvl w:val="0"/>
          <w:numId w:val="3"/>
        </w:numPr>
        <w:spacing w:before="0" w:after="0" w:line="340" w:lineRule="atLeast"/>
        <w:ind w:left="940" w:right="0" w:hanging="250"/>
        <w:rPr>
          <w:rFonts w:ascii="Century Gothic" w:eastAsia="Century Gothic" w:hAnsi="Century Gothic" w:cs="Century Gothic"/>
          <w:color w:val="231F20"/>
          <w:bdr w:val="none" w:sz="0" w:space="0" w:color="auto"/>
          <w:vertAlign w:val="baseline"/>
        </w:rPr>
      </w:pPr>
      <w:r>
        <w:rPr>
          <w:rFonts w:ascii="Century Gothic" w:eastAsia="Century Gothic" w:hAnsi="Century Gothic" w:cs="Century Gothic"/>
          <w:color w:val="231F20"/>
          <w:bdr w:val="none" w:sz="0" w:space="0" w:color="auto"/>
          <w:vertAlign w:val="baseline"/>
        </w:rPr>
        <w:t>Technology Stack used: Python (As pivot language), Azure (As host server, NLP, Speech Recognition API provider).</w:t>
      </w:r>
    </w:p>
    <w:p>
      <w:pPr>
        <w:pStyle w:val="divdocumentulli"/>
        <w:numPr>
          <w:ilvl w:val="0"/>
          <w:numId w:val="3"/>
        </w:numPr>
        <w:spacing w:before="0" w:after="0" w:line="340" w:lineRule="atLeast"/>
        <w:ind w:left="940" w:right="0" w:hanging="250"/>
        <w:rPr>
          <w:rFonts w:ascii="Century Gothic" w:eastAsia="Century Gothic" w:hAnsi="Century Gothic" w:cs="Century Gothic"/>
          <w:color w:val="231F20"/>
          <w:bdr w:val="none" w:sz="0" w:space="0" w:color="auto"/>
          <w:vertAlign w:val="baseline"/>
        </w:rPr>
      </w:pPr>
      <w:r>
        <w:rPr>
          <w:rFonts w:ascii="Century Gothic" w:eastAsia="Century Gothic" w:hAnsi="Century Gothic" w:cs="Century Gothic"/>
          <w:color w:val="231F20"/>
          <w:bdr w:val="none" w:sz="0" w:space="0" w:color="auto"/>
          <w:vertAlign w:val="baseline"/>
        </w:rPr>
        <w:t>Optimized to be used as virtual assistant bot integrated with other services.</w:t>
      </w:r>
    </w:p>
    <w:p>
      <w:pPr>
        <w:pStyle w:val="p"/>
        <w:spacing w:before="0" w:after="0" w:line="340" w:lineRule="atLeast"/>
        <w:ind w:left="700" w:right="0"/>
        <w:rPr>
          <w:rFonts w:ascii="Century Gothic" w:eastAsia="Century Gothic" w:hAnsi="Century Gothic" w:cs="Century Gothic"/>
          <w:color w:val="231F20"/>
          <w:bdr w:val="none" w:sz="0" w:space="0" w:color="auto"/>
          <w:vertAlign w:val="baseline"/>
        </w:rPr>
      </w:pPr>
      <w:r>
        <w:rPr>
          <w:rStyle w:val="strong"/>
          <w:rFonts w:ascii="Century Gothic" w:eastAsia="Century Gothic" w:hAnsi="Century Gothic" w:cs="Century Gothic"/>
          <w:b/>
          <w:bCs/>
          <w:color w:val="231F20"/>
        </w:rPr>
        <w:t>Assessment of association of mi-RNA genes and mi-RNA proteins in human breast cancer</w:t>
      </w:r>
    </w:p>
    <w:p>
      <w:pPr>
        <w:pStyle w:val="p"/>
        <w:spacing w:before="0" w:after="0" w:line="340" w:lineRule="atLeast"/>
        <w:ind w:left="700" w:right="0"/>
        <w:rPr>
          <w:rFonts w:ascii="Century Gothic" w:eastAsia="Century Gothic" w:hAnsi="Century Gothic" w:cs="Century Gothic"/>
          <w:color w:val="231F20"/>
          <w:bdr w:val="none" w:sz="0" w:space="0" w:color="auto"/>
          <w:vertAlign w:val="baseline"/>
        </w:rPr>
      </w:pPr>
      <w:r>
        <w:rPr>
          <w:rFonts w:ascii="Century Gothic" w:eastAsia="Century Gothic" w:hAnsi="Century Gothic" w:cs="Century Gothic"/>
          <w:color w:val="231F20"/>
          <w:bdr w:val="none" w:sz="0" w:space="0" w:color="auto"/>
          <w:vertAlign w:val="baseline"/>
        </w:rPr>
        <w:t>currently working</w:t>
      </w:r>
    </w:p>
    <w:p>
      <w:pPr>
        <w:pStyle w:val="divdocumentulli"/>
        <w:numPr>
          <w:ilvl w:val="0"/>
          <w:numId w:val="4"/>
        </w:numPr>
        <w:spacing w:before="0" w:after="0" w:line="340" w:lineRule="atLeast"/>
        <w:ind w:left="940" w:right="0" w:hanging="250"/>
        <w:rPr>
          <w:rFonts w:ascii="Century Gothic" w:eastAsia="Century Gothic" w:hAnsi="Century Gothic" w:cs="Century Gothic"/>
          <w:color w:val="231F20"/>
          <w:bdr w:val="none" w:sz="0" w:space="0" w:color="auto"/>
          <w:vertAlign w:val="baseline"/>
        </w:rPr>
      </w:pPr>
      <w:r>
        <w:rPr>
          <w:rFonts w:ascii="Century Gothic" w:eastAsia="Century Gothic" w:hAnsi="Century Gothic" w:cs="Century Gothic"/>
          <w:color w:val="231F20"/>
          <w:bdr w:val="none" w:sz="0" w:space="0" w:color="auto"/>
          <w:vertAlign w:val="baseline"/>
        </w:rPr>
        <w:t>Performing a key role in analyzing breast cancer and normal breast samples to identify miRNAs whose expression is significantly deregulated in cancer versus normal breast tissues</w:t>
      </w:r>
    </w:p>
    <w:p>
      <w:pPr>
        <w:pStyle w:val="divdocumentdivsectiontitle"/>
        <w:pBdr>
          <w:top w:val="none" w:sz="0" w:space="0" w:color="auto"/>
          <w:left w:val="none" w:sz="0" w:space="0" w:color="auto"/>
          <w:bottom w:val="none" w:sz="0" w:space="0" w:color="auto"/>
          <w:right w:val="none" w:sz="0" w:space="0" w:color="auto"/>
        </w:pBdr>
        <w:spacing w:before="300" w:after="100"/>
        <w:ind w:left="0" w:right="0"/>
        <w:rPr>
          <w:rFonts w:ascii="Palatino Linotype" w:eastAsia="Palatino Linotype" w:hAnsi="Palatino Linotype" w:cs="Palatino Linotype"/>
          <w:b/>
          <w:bCs/>
          <w:caps/>
          <w:color w:val="000000"/>
          <w:spacing w:val="10"/>
          <w:sz w:val="26"/>
          <w:szCs w:val="26"/>
          <w:bdr w:val="none" w:sz="0" w:space="0" w:color="auto"/>
          <w:vertAlign w:val="baseline"/>
        </w:rPr>
      </w:pPr>
      <w:r>
        <w:rPr>
          <w:rFonts w:ascii="Palatino Linotype" w:eastAsia="Palatino Linotype" w:hAnsi="Palatino Linotype" w:cs="Palatino Linotype"/>
          <w:b/>
          <w:bCs/>
          <w:caps/>
          <w:spacing w:val="10"/>
          <w:bdr w:val="none" w:sz="0" w:space="0" w:color="auto"/>
          <w:vertAlign w:val="baseline"/>
        </w:rPr>
        <w:t>Education</w:t>
      </w:r>
    </w:p>
    <w:p>
      <w:pPr>
        <w:pStyle w:val="divdocumentsinglecolumn"/>
        <w:pBdr>
          <w:top w:val="none" w:sz="0" w:space="0" w:color="auto"/>
          <w:left w:val="none" w:sz="0" w:space="0" w:color="auto"/>
          <w:bottom w:val="none" w:sz="0" w:space="0" w:color="auto"/>
          <w:right w:val="none" w:sz="0" w:space="0" w:color="auto"/>
        </w:pBdr>
        <w:spacing w:before="0" w:line="340" w:lineRule="atLeast"/>
        <w:ind w:left="700" w:right="0"/>
        <w:rPr>
          <w:rFonts w:ascii="Century Gothic" w:eastAsia="Century Gothic" w:hAnsi="Century Gothic" w:cs="Century Gothic"/>
          <w:color w:val="231F20"/>
          <w:bdr w:val="none" w:sz="0" w:space="0" w:color="auto"/>
          <w:vertAlign w:val="baseline"/>
        </w:rPr>
      </w:pPr>
      <w:r>
        <w:rPr>
          <w:rStyle w:val="span"/>
          <w:rFonts w:ascii="Century Gothic" w:eastAsia="Century Gothic" w:hAnsi="Century Gothic" w:cs="Century Gothic"/>
          <w:b/>
          <w:bCs/>
          <w:color w:val="231F20"/>
        </w:rPr>
        <w:t>Dr. Sudhir Chandra Sur Institute Of Technology And Sports Complex</w:t>
      </w:r>
      <w:r>
        <w:rPr>
          <w:rStyle w:val="span"/>
          <w:rFonts w:ascii="Century Gothic" w:eastAsia="Century Gothic" w:hAnsi="Century Gothic" w:cs="Century Gothic"/>
          <w:b/>
          <w:bCs/>
          <w:color w:val="231F20"/>
        </w:rPr>
        <w:t xml:space="preserve"> - </w:t>
      </w:r>
      <w:r>
        <w:rPr>
          <w:rStyle w:val="span"/>
          <w:rFonts w:ascii="Century Gothic" w:eastAsia="Century Gothic" w:hAnsi="Century Gothic" w:cs="Century Gothic"/>
          <w:b/>
          <w:bCs/>
          <w:color w:val="231F20"/>
        </w:rPr>
        <w:t>Dum Dum, North 24 Parganas, West Bengal, India</w:t>
      </w:r>
      <w:r>
        <w:rPr>
          <w:rStyle w:val="documenttxtBold"/>
          <w:rFonts w:ascii="Century Gothic" w:eastAsia="Century Gothic" w:hAnsi="Century Gothic" w:cs="Century Gothic"/>
          <w:color w:val="231F20"/>
        </w:rPr>
        <w:t xml:space="preserve"> </w:t>
      </w:r>
      <w:r>
        <w:rPr>
          <w:rStyle w:val="span"/>
          <w:rFonts w:ascii="Century Gothic" w:eastAsia="Century Gothic" w:hAnsi="Century Gothic" w:cs="Century Gothic"/>
          <w:b/>
          <w:bCs/>
          <w:color w:val="231F20"/>
        </w:rPr>
        <w:t xml:space="preserve">| </w:t>
      </w:r>
      <w:r>
        <w:rPr>
          <w:rStyle w:val="span"/>
          <w:rFonts w:ascii="Century Gothic" w:eastAsia="Century Gothic" w:hAnsi="Century Gothic" w:cs="Century Gothic"/>
          <w:b/>
          <w:bCs/>
          <w:color w:val="231F20"/>
        </w:rPr>
        <w:t>Bachelor of Technology</w:t>
      </w:r>
      <w:r>
        <w:rPr>
          <w:rStyle w:val="documenttxtBold"/>
          <w:rFonts w:ascii="Century Gothic" w:eastAsia="Century Gothic" w:hAnsi="Century Gothic" w:cs="Century Gothic"/>
          <w:color w:val="231F20"/>
        </w:rPr>
        <w:t xml:space="preserve"> </w:t>
      </w:r>
    </w:p>
    <w:p>
      <w:pPr>
        <w:pStyle w:val="spanpaddedline"/>
        <w:spacing w:before="0" w:after="0" w:line="340" w:lineRule="atLeast"/>
        <w:ind w:left="700" w:right="0"/>
        <w:rPr>
          <w:rFonts w:ascii="Century Gothic" w:eastAsia="Century Gothic" w:hAnsi="Century Gothic" w:cs="Century Gothic"/>
          <w:color w:val="231F20"/>
          <w:bdr w:val="none" w:sz="0" w:space="0" w:color="auto"/>
          <w:vertAlign w:val="baseline"/>
        </w:rPr>
      </w:pPr>
      <w:r>
        <w:rPr>
          <w:rStyle w:val="span"/>
          <w:rFonts w:ascii="Century Gothic" w:eastAsia="Century Gothic" w:hAnsi="Century Gothic" w:cs="Century Gothic"/>
          <w:color w:val="231F20"/>
        </w:rPr>
        <w:t>Computer Science and Engineering</w:t>
      </w:r>
    </w:p>
    <w:p>
      <w:pPr>
        <w:pStyle w:val="divdocumentulli"/>
        <w:numPr>
          <w:ilvl w:val="0"/>
          <w:numId w:val="5"/>
        </w:numPr>
        <w:spacing w:before="0" w:after="0" w:line="340" w:lineRule="atLeast"/>
        <w:ind w:left="940" w:right="0" w:hanging="250"/>
        <w:rPr>
          <w:rStyle w:val="span"/>
          <w:rFonts w:ascii="Century Gothic" w:eastAsia="Century Gothic" w:hAnsi="Century Gothic" w:cs="Century Gothic"/>
          <w:color w:val="231F20"/>
          <w:bdr w:val="none" w:sz="0" w:space="0" w:color="auto"/>
          <w:vertAlign w:val="baseline"/>
        </w:rPr>
      </w:pPr>
      <w:r>
        <w:rPr>
          <w:rStyle w:val="span"/>
          <w:rFonts w:ascii="Century Gothic" w:eastAsia="Century Gothic" w:hAnsi="Century Gothic" w:cs="Century Gothic"/>
          <w:color w:val="231F20"/>
          <w:bdr w:val="none" w:sz="0" w:space="0" w:color="auto"/>
          <w:vertAlign w:val="baseline"/>
        </w:rPr>
        <w:t>University: Maulana Abul Kalam Azad University of Technology</w:t>
      </w:r>
    </w:p>
    <w:p>
      <w:pPr>
        <w:pStyle w:val="divdocumentulli"/>
        <w:numPr>
          <w:ilvl w:val="0"/>
          <w:numId w:val="5"/>
        </w:numPr>
        <w:spacing w:before="0" w:after="0" w:line="340" w:lineRule="atLeast"/>
        <w:ind w:left="940" w:right="0" w:hanging="250"/>
        <w:rPr>
          <w:rStyle w:val="span"/>
          <w:rFonts w:ascii="Century Gothic" w:eastAsia="Century Gothic" w:hAnsi="Century Gothic" w:cs="Century Gothic"/>
          <w:color w:val="231F20"/>
          <w:bdr w:val="none" w:sz="0" w:space="0" w:color="auto"/>
          <w:vertAlign w:val="baseline"/>
        </w:rPr>
      </w:pPr>
      <w:r>
        <w:rPr>
          <w:rStyle w:val="span"/>
          <w:rFonts w:ascii="Century Gothic" w:eastAsia="Century Gothic" w:hAnsi="Century Gothic" w:cs="Century Gothic"/>
          <w:color w:val="231F20"/>
          <w:bdr w:val="none" w:sz="0" w:space="0" w:color="auto"/>
          <w:vertAlign w:val="baseline"/>
        </w:rPr>
        <w:t>CGPA: 7.95/10 (Up to last published 6th semester result.)</w:t>
      </w:r>
    </w:p>
    <w:p>
      <w:pPr>
        <w:pStyle w:val="divdocumentsinglecolumn"/>
        <w:pBdr>
          <w:top w:val="none" w:sz="0" w:space="0" w:color="auto"/>
          <w:left w:val="none" w:sz="0" w:space="0" w:color="auto"/>
          <w:bottom w:val="none" w:sz="0" w:space="0" w:color="auto"/>
          <w:right w:val="none" w:sz="0" w:space="0" w:color="auto"/>
        </w:pBdr>
        <w:spacing w:before="200" w:line="340" w:lineRule="atLeast"/>
        <w:ind w:left="700" w:right="0"/>
        <w:rPr>
          <w:rFonts w:ascii="Century Gothic" w:eastAsia="Century Gothic" w:hAnsi="Century Gothic" w:cs="Century Gothic"/>
          <w:color w:val="231F20"/>
          <w:bdr w:val="none" w:sz="0" w:space="0" w:color="auto"/>
          <w:vertAlign w:val="baseline"/>
        </w:rPr>
      </w:pPr>
      <w:r>
        <w:rPr>
          <w:rStyle w:val="span"/>
          <w:rFonts w:ascii="Century Gothic" w:eastAsia="Century Gothic" w:hAnsi="Century Gothic" w:cs="Century Gothic"/>
          <w:b/>
          <w:bCs/>
          <w:color w:val="231F20"/>
        </w:rPr>
        <w:t>Baranagar Narendranath Vidyamandir</w:t>
      </w:r>
      <w:r>
        <w:rPr>
          <w:rStyle w:val="span"/>
          <w:rFonts w:ascii="Century Gothic" w:eastAsia="Century Gothic" w:hAnsi="Century Gothic" w:cs="Century Gothic"/>
          <w:b/>
          <w:bCs/>
          <w:color w:val="231F20"/>
        </w:rPr>
        <w:t xml:space="preserve"> - </w:t>
      </w:r>
      <w:r>
        <w:rPr>
          <w:rStyle w:val="span"/>
          <w:rFonts w:ascii="Century Gothic" w:eastAsia="Century Gothic" w:hAnsi="Century Gothic" w:cs="Century Gothic"/>
          <w:b/>
          <w:bCs/>
          <w:color w:val="231F20"/>
        </w:rPr>
        <w:t>Baranagar, North 24 Parganas, West Bengal, India</w:t>
      </w:r>
      <w:r>
        <w:rPr>
          <w:rStyle w:val="documenttxtBold"/>
          <w:rFonts w:ascii="Century Gothic" w:eastAsia="Century Gothic" w:hAnsi="Century Gothic" w:cs="Century Gothic"/>
          <w:color w:val="231F20"/>
        </w:rPr>
        <w:t xml:space="preserve"> </w:t>
      </w:r>
      <w:r>
        <w:rPr>
          <w:rStyle w:val="span"/>
          <w:rFonts w:ascii="Century Gothic" w:eastAsia="Century Gothic" w:hAnsi="Century Gothic" w:cs="Century Gothic"/>
          <w:b/>
          <w:bCs/>
          <w:color w:val="231F20"/>
        </w:rPr>
        <w:t xml:space="preserve">| </w:t>
      </w:r>
      <w:r>
        <w:rPr>
          <w:rStyle w:val="span"/>
          <w:rFonts w:ascii="Century Gothic" w:eastAsia="Century Gothic" w:hAnsi="Century Gothic" w:cs="Century Gothic"/>
          <w:b/>
          <w:bCs/>
          <w:color w:val="231F20"/>
        </w:rPr>
        <w:t>10+2 Level</w:t>
      </w:r>
      <w:r>
        <w:rPr>
          <w:rStyle w:val="documenttxtBold"/>
          <w:rFonts w:ascii="Century Gothic" w:eastAsia="Century Gothic" w:hAnsi="Century Gothic" w:cs="Century Gothic"/>
          <w:color w:val="231F20"/>
        </w:rPr>
        <w:t xml:space="preserve"> </w:t>
      </w:r>
    </w:p>
    <w:p>
      <w:pPr>
        <w:pStyle w:val="spanpaddedline"/>
        <w:spacing w:before="0" w:after="0" w:line="340" w:lineRule="atLeast"/>
        <w:ind w:left="700" w:right="0"/>
        <w:rPr>
          <w:rFonts w:ascii="Century Gothic" w:eastAsia="Century Gothic" w:hAnsi="Century Gothic" w:cs="Century Gothic"/>
          <w:color w:val="231F20"/>
          <w:bdr w:val="none" w:sz="0" w:space="0" w:color="auto"/>
          <w:vertAlign w:val="baseline"/>
        </w:rPr>
      </w:pPr>
      <w:r>
        <w:rPr>
          <w:rStyle w:val="span"/>
          <w:rFonts w:ascii="Century Gothic" w:eastAsia="Century Gothic" w:hAnsi="Century Gothic" w:cs="Century Gothic"/>
          <w:color w:val="231F20"/>
        </w:rPr>
        <w:t>General Science With Computer Science</w:t>
      </w:r>
    </w:p>
    <w:p>
      <w:pPr>
        <w:pStyle w:val="divdocumentulli"/>
        <w:numPr>
          <w:ilvl w:val="0"/>
          <w:numId w:val="6"/>
        </w:numPr>
        <w:spacing w:before="0" w:after="0" w:line="340" w:lineRule="atLeast"/>
        <w:ind w:left="940" w:right="0" w:hanging="250"/>
        <w:rPr>
          <w:rStyle w:val="span"/>
          <w:rFonts w:ascii="Century Gothic" w:eastAsia="Century Gothic" w:hAnsi="Century Gothic" w:cs="Century Gothic"/>
          <w:color w:val="231F20"/>
          <w:bdr w:val="none" w:sz="0" w:space="0" w:color="auto"/>
          <w:vertAlign w:val="baseline"/>
        </w:rPr>
      </w:pPr>
      <w:r>
        <w:rPr>
          <w:rStyle w:val="span"/>
          <w:rFonts w:ascii="Century Gothic" w:eastAsia="Century Gothic" w:hAnsi="Century Gothic" w:cs="Century Gothic"/>
          <w:color w:val="231F20"/>
          <w:bdr w:val="none" w:sz="0" w:space="0" w:color="auto"/>
          <w:vertAlign w:val="baseline"/>
        </w:rPr>
        <w:t>Passed Higher Secondary Examination organized by West Bengal Council of Higher Secondary Education with 63.2%</w:t>
      </w:r>
    </w:p>
    <w:p>
      <w:pPr>
        <w:pStyle w:val="divdocumentsinglecolumn"/>
        <w:pBdr>
          <w:top w:val="none" w:sz="0" w:space="0" w:color="auto"/>
          <w:left w:val="none" w:sz="0" w:space="0" w:color="auto"/>
          <w:bottom w:val="none" w:sz="0" w:space="0" w:color="auto"/>
          <w:right w:val="none" w:sz="0" w:space="0" w:color="auto"/>
        </w:pBdr>
        <w:spacing w:before="200" w:line="340" w:lineRule="atLeast"/>
        <w:ind w:left="700" w:right="0"/>
        <w:rPr>
          <w:rFonts w:ascii="Century Gothic" w:eastAsia="Century Gothic" w:hAnsi="Century Gothic" w:cs="Century Gothic"/>
          <w:color w:val="231F20"/>
          <w:bdr w:val="none" w:sz="0" w:space="0" w:color="auto"/>
          <w:vertAlign w:val="baseline"/>
        </w:rPr>
      </w:pPr>
      <w:r>
        <w:rPr>
          <w:rStyle w:val="span"/>
          <w:rFonts w:ascii="Century Gothic" w:eastAsia="Century Gothic" w:hAnsi="Century Gothic" w:cs="Century Gothic"/>
          <w:b/>
          <w:bCs/>
          <w:color w:val="231F20"/>
        </w:rPr>
        <w:t>Baranagore Ramakrishna Mission Ashrama High School</w:t>
      </w:r>
      <w:r>
        <w:rPr>
          <w:rStyle w:val="span"/>
          <w:rFonts w:ascii="Century Gothic" w:eastAsia="Century Gothic" w:hAnsi="Century Gothic" w:cs="Century Gothic"/>
          <w:b/>
          <w:bCs/>
          <w:color w:val="231F20"/>
        </w:rPr>
        <w:t xml:space="preserve"> - </w:t>
      </w:r>
      <w:r>
        <w:rPr>
          <w:rStyle w:val="span"/>
          <w:rFonts w:ascii="Century Gothic" w:eastAsia="Century Gothic" w:hAnsi="Century Gothic" w:cs="Century Gothic"/>
          <w:b/>
          <w:bCs/>
          <w:color w:val="231F20"/>
        </w:rPr>
        <w:t>Baranagar, North 24 Parganas, West Bengal, India</w:t>
      </w:r>
      <w:r>
        <w:rPr>
          <w:rStyle w:val="documenttxtBold"/>
          <w:rFonts w:ascii="Century Gothic" w:eastAsia="Century Gothic" w:hAnsi="Century Gothic" w:cs="Century Gothic"/>
          <w:color w:val="231F20"/>
        </w:rPr>
        <w:t xml:space="preserve"> </w:t>
      </w:r>
      <w:r>
        <w:rPr>
          <w:rStyle w:val="span"/>
          <w:rFonts w:ascii="Century Gothic" w:eastAsia="Century Gothic" w:hAnsi="Century Gothic" w:cs="Century Gothic"/>
          <w:b/>
          <w:bCs/>
          <w:color w:val="231F20"/>
        </w:rPr>
        <w:t xml:space="preserve">| </w:t>
      </w:r>
      <w:r>
        <w:rPr>
          <w:rStyle w:val="span"/>
          <w:rFonts w:ascii="Century Gothic" w:eastAsia="Century Gothic" w:hAnsi="Century Gothic" w:cs="Century Gothic"/>
          <w:b/>
          <w:bCs/>
          <w:color w:val="231F20"/>
        </w:rPr>
        <w:t>10th Level</w:t>
      </w:r>
      <w:r>
        <w:rPr>
          <w:rStyle w:val="documenttxtBold"/>
          <w:rFonts w:ascii="Century Gothic" w:eastAsia="Century Gothic" w:hAnsi="Century Gothic" w:cs="Century Gothic"/>
          <w:color w:val="231F20"/>
        </w:rPr>
        <w:t xml:space="preserve"> </w:t>
      </w:r>
    </w:p>
    <w:p>
      <w:pPr>
        <w:pStyle w:val="spanpaddedline"/>
        <w:spacing w:before="0" w:after="0" w:line="340" w:lineRule="atLeast"/>
        <w:ind w:left="700" w:right="0"/>
        <w:rPr>
          <w:rFonts w:ascii="Century Gothic" w:eastAsia="Century Gothic" w:hAnsi="Century Gothic" w:cs="Century Gothic"/>
          <w:color w:val="231F20"/>
          <w:bdr w:val="none" w:sz="0" w:space="0" w:color="auto"/>
          <w:vertAlign w:val="baseline"/>
        </w:rPr>
      </w:pPr>
      <w:r>
        <w:rPr>
          <w:rStyle w:val="span"/>
          <w:rFonts w:ascii="Century Gothic" w:eastAsia="Century Gothic" w:hAnsi="Century Gothic" w:cs="Century Gothic"/>
          <w:color w:val="231F20"/>
        </w:rPr>
        <w:t>General Studies</w:t>
      </w:r>
    </w:p>
    <w:p>
      <w:pPr>
        <w:pStyle w:val="divdocumentulli"/>
        <w:numPr>
          <w:ilvl w:val="0"/>
          <w:numId w:val="7"/>
        </w:numPr>
        <w:spacing w:before="0" w:after="0" w:line="340" w:lineRule="atLeast"/>
        <w:ind w:left="940" w:right="0" w:hanging="250"/>
        <w:rPr>
          <w:rStyle w:val="span"/>
          <w:rFonts w:ascii="Century Gothic" w:eastAsia="Century Gothic" w:hAnsi="Century Gothic" w:cs="Century Gothic"/>
          <w:color w:val="231F20"/>
          <w:bdr w:val="none" w:sz="0" w:space="0" w:color="auto"/>
          <w:vertAlign w:val="baseline"/>
        </w:rPr>
      </w:pPr>
      <w:r>
        <w:rPr>
          <w:rStyle w:val="span"/>
          <w:rFonts w:ascii="Century Gothic" w:eastAsia="Century Gothic" w:hAnsi="Century Gothic" w:cs="Century Gothic"/>
          <w:color w:val="231F20"/>
          <w:bdr w:val="none" w:sz="0" w:space="0" w:color="auto"/>
          <w:vertAlign w:val="baseline"/>
        </w:rPr>
        <w:t>Passed Secondary Examination organized by West Bengal Board of Secondary Education with 83.71%</w:t>
      </w:r>
    </w:p>
    <w:p>
      <w:pPr>
        <w:pStyle w:val="divdocumentdivsectiontitle"/>
        <w:pBdr>
          <w:top w:val="none" w:sz="0" w:space="0" w:color="auto"/>
          <w:left w:val="none" w:sz="0" w:space="0" w:color="auto"/>
          <w:bottom w:val="none" w:sz="0" w:space="0" w:color="auto"/>
          <w:right w:val="none" w:sz="0" w:space="0" w:color="auto"/>
        </w:pBdr>
        <w:spacing w:before="300" w:after="100"/>
        <w:ind w:left="0" w:right="0"/>
        <w:rPr>
          <w:rFonts w:ascii="Palatino Linotype" w:eastAsia="Palatino Linotype" w:hAnsi="Palatino Linotype" w:cs="Palatino Linotype"/>
          <w:b/>
          <w:bCs/>
          <w:caps/>
          <w:color w:val="000000"/>
          <w:spacing w:val="10"/>
          <w:sz w:val="26"/>
          <w:szCs w:val="26"/>
          <w:bdr w:val="none" w:sz="0" w:space="0" w:color="auto"/>
          <w:vertAlign w:val="baseline"/>
        </w:rPr>
      </w:pPr>
      <w:r>
        <w:rPr>
          <w:rFonts w:ascii="Palatino Linotype" w:eastAsia="Palatino Linotype" w:hAnsi="Palatino Linotype" w:cs="Palatino Linotype"/>
          <w:b/>
          <w:bCs/>
          <w:caps/>
          <w:spacing w:val="10"/>
          <w:bdr w:val="none" w:sz="0" w:space="0" w:color="auto"/>
          <w:vertAlign w:val="baseline"/>
        </w:rPr>
        <w:t>Skills</w:t>
      </w:r>
    </w:p>
    <w:tbl>
      <w:tblPr>
        <w:tblStyle w:val="divdocumenttable"/>
        <w:tblW w:w="0" w:type="auto"/>
        <w:tblInd w:w="705" w:type="dxa"/>
        <w:tblLayout w:type="fixed"/>
        <w:tblCellMar>
          <w:top w:w="0" w:type="dxa"/>
          <w:left w:w="0" w:type="dxa"/>
          <w:bottom w:w="0" w:type="dxa"/>
          <w:right w:w="0" w:type="dxa"/>
        </w:tblCellMar>
        <w:tblLook w:val="05E0"/>
      </w:tblPr>
      <w:tblGrid>
        <w:gridCol w:w="5128"/>
        <w:gridCol w:w="5128"/>
      </w:tblGrid>
      <w:tr>
        <w:tblPrEx>
          <w:tblW w:w="0" w:type="auto"/>
          <w:tblInd w:w="705" w:type="dxa"/>
          <w:tblLayout w:type="fixed"/>
          <w:tblCellMar>
            <w:top w:w="0" w:type="dxa"/>
            <w:left w:w="0" w:type="dxa"/>
            <w:bottom w:w="0" w:type="dxa"/>
            <w:right w:w="0" w:type="dxa"/>
          </w:tblCellMar>
          <w:tblLook w:val="05E0"/>
        </w:tblPrEx>
        <w:tc>
          <w:tcPr>
            <w:tcW w:w="5128" w:type="dxa"/>
            <w:noWrap w:val="0"/>
            <w:tcMar>
              <w:top w:w="5" w:type="dxa"/>
              <w:left w:w="5" w:type="dxa"/>
              <w:bottom w:w="5" w:type="dxa"/>
              <w:right w:w="5" w:type="dxa"/>
            </w:tcMar>
            <w:vAlign w:val="top"/>
            <w:hideMark/>
          </w:tcPr>
          <w:p>
            <w:pPr>
              <w:pStyle w:val="divdocumentulli"/>
              <w:numPr>
                <w:ilvl w:val="0"/>
                <w:numId w:val="8"/>
              </w:numPr>
              <w:spacing w:before="0" w:after="0" w:line="340" w:lineRule="atLeast"/>
              <w:ind w:left="240" w:right="0" w:hanging="250"/>
              <w:rPr>
                <w:rFonts w:ascii="Century Gothic" w:eastAsia="Century Gothic" w:hAnsi="Century Gothic" w:cs="Century Gothic"/>
                <w:color w:val="231F20"/>
                <w:bdr w:val="none" w:sz="0" w:space="0" w:color="auto"/>
                <w:vertAlign w:val="baseline"/>
              </w:rPr>
            </w:pPr>
            <w:r>
              <w:rPr>
                <w:rStyle w:val="strong"/>
                <w:rFonts w:ascii="Century Gothic" w:eastAsia="Century Gothic" w:hAnsi="Century Gothic" w:cs="Century Gothic"/>
                <w:b/>
                <w:bCs/>
                <w:color w:val="231F20"/>
              </w:rPr>
              <w:t>Programming Languages</w:t>
            </w:r>
            <w:r>
              <w:rPr>
                <w:rFonts w:ascii="Century Gothic" w:eastAsia="Century Gothic" w:hAnsi="Century Gothic" w:cs="Century Gothic"/>
                <w:color w:val="231F20"/>
                <w:bdr w:val="none" w:sz="0" w:space="0" w:color="auto"/>
                <w:vertAlign w:val="baseline"/>
              </w:rPr>
              <w:t>: C/C++, JAVASE, Python, Kotlin, C#, NodeJS</w:t>
            </w:r>
          </w:p>
          <w:p>
            <w:pPr>
              <w:pStyle w:val="divdocumentulli"/>
              <w:numPr>
                <w:ilvl w:val="0"/>
                <w:numId w:val="8"/>
              </w:numPr>
              <w:spacing w:before="0" w:after="0" w:line="340" w:lineRule="atLeast"/>
              <w:ind w:left="240" w:right="0" w:hanging="250"/>
              <w:rPr>
                <w:rFonts w:ascii="Century Gothic" w:eastAsia="Century Gothic" w:hAnsi="Century Gothic" w:cs="Century Gothic"/>
                <w:color w:val="231F20"/>
                <w:bdr w:val="none" w:sz="0" w:space="0" w:color="auto"/>
                <w:vertAlign w:val="baseline"/>
              </w:rPr>
            </w:pPr>
            <w:r>
              <w:rPr>
                <w:rStyle w:val="strong"/>
                <w:rFonts w:ascii="Century Gothic" w:eastAsia="Century Gothic" w:hAnsi="Century Gothic" w:cs="Century Gothic"/>
                <w:b/>
                <w:bCs/>
                <w:color w:val="231F20"/>
              </w:rPr>
              <w:t>Databases</w:t>
            </w:r>
            <w:r>
              <w:rPr>
                <w:rFonts w:ascii="Century Gothic" w:eastAsia="Century Gothic" w:hAnsi="Century Gothic" w:cs="Century Gothic"/>
                <w:color w:val="231F20"/>
                <w:bdr w:val="none" w:sz="0" w:space="0" w:color="auto"/>
                <w:vertAlign w:val="baseline"/>
              </w:rPr>
              <w:t>: Oracle, SQL, MySQL, MongoDB</w:t>
            </w:r>
          </w:p>
        </w:tc>
        <w:tc>
          <w:tcPr>
            <w:tcW w:w="5128" w:type="dxa"/>
            <w:tcBorders>
              <w:left w:val="single" w:sz="8" w:space="0" w:color="FEFDFD"/>
            </w:tcBorders>
            <w:noWrap w:val="0"/>
            <w:tcMar>
              <w:top w:w="5" w:type="dxa"/>
              <w:left w:w="10" w:type="dxa"/>
              <w:bottom w:w="5" w:type="dxa"/>
              <w:right w:w="5" w:type="dxa"/>
            </w:tcMar>
            <w:vAlign w:val="top"/>
            <w:hideMark/>
          </w:tcPr>
          <w:p>
            <w:pPr>
              <w:pStyle w:val="divdocumentulli"/>
              <w:numPr>
                <w:ilvl w:val="0"/>
                <w:numId w:val="9"/>
              </w:numPr>
              <w:spacing w:before="0" w:after="0" w:line="340" w:lineRule="atLeast"/>
              <w:ind w:left="240" w:right="0" w:hanging="250"/>
              <w:rPr>
                <w:rFonts w:ascii="Century Gothic" w:eastAsia="Century Gothic" w:hAnsi="Century Gothic" w:cs="Century Gothic"/>
                <w:color w:val="231F20"/>
                <w:bdr w:val="none" w:sz="0" w:space="0" w:color="auto"/>
                <w:vertAlign w:val="baseline"/>
              </w:rPr>
            </w:pPr>
            <w:r>
              <w:rPr>
                <w:rStyle w:val="strong"/>
                <w:rFonts w:ascii="Century Gothic" w:eastAsia="Century Gothic" w:hAnsi="Century Gothic" w:cs="Century Gothic"/>
                <w:b/>
                <w:bCs/>
                <w:color w:val="231F20"/>
              </w:rPr>
              <w:t>Operating Systems</w:t>
            </w:r>
            <w:r>
              <w:rPr>
                <w:rFonts w:ascii="Century Gothic" w:eastAsia="Century Gothic" w:hAnsi="Century Gothic" w:cs="Century Gothic"/>
                <w:color w:val="231F20"/>
                <w:bdr w:val="none" w:sz="0" w:space="0" w:color="auto"/>
                <w:vertAlign w:val="baseline"/>
              </w:rPr>
              <w:t>: Windows (7, 8, 10), Linux (Zorin OS 15, Red Hat Enterprise Linux 8)</w:t>
            </w:r>
          </w:p>
          <w:p>
            <w:pPr>
              <w:pStyle w:val="divdocumentulli"/>
              <w:numPr>
                <w:ilvl w:val="0"/>
                <w:numId w:val="9"/>
              </w:numPr>
              <w:spacing w:before="0" w:after="0" w:line="340" w:lineRule="atLeast"/>
              <w:ind w:left="240" w:right="0" w:hanging="250"/>
              <w:rPr>
                <w:rFonts w:ascii="Century Gothic" w:eastAsia="Century Gothic" w:hAnsi="Century Gothic" w:cs="Century Gothic"/>
                <w:color w:val="231F20"/>
                <w:bdr w:val="none" w:sz="0" w:space="0" w:color="auto"/>
                <w:vertAlign w:val="baseline"/>
              </w:rPr>
            </w:pPr>
            <w:r>
              <w:rPr>
                <w:rStyle w:val="strong"/>
                <w:rFonts w:ascii="Century Gothic" w:eastAsia="Century Gothic" w:hAnsi="Century Gothic" w:cs="Century Gothic"/>
                <w:b/>
                <w:bCs/>
                <w:color w:val="231F20"/>
              </w:rPr>
              <w:t>Web Technologies</w:t>
            </w:r>
            <w:r>
              <w:rPr>
                <w:rFonts w:ascii="Century Gothic" w:eastAsia="Century Gothic" w:hAnsi="Century Gothic" w:cs="Century Gothic"/>
                <w:color w:val="231F20"/>
                <w:bdr w:val="none" w:sz="0" w:space="0" w:color="auto"/>
                <w:vertAlign w:val="baseline"/>
              </w:rPr>
              <w:t>: HTML, CSS, JS, PHP, Perl</w:t>
            </w:r>
          </w:p>
        </w:tc>
      </w:tr>
    </w:tbl>
    <w:p>
      <w:pPr>
        <w:pStyle w:val="divdocumentdivsectiontitle"/>
        <w:pBdr>
          <w:top w:val="none" w:sz="0" w:space="0" w:color="auto"/>
          <w:left w:val="none" w:sz="0" w:space="0" w:color="auto"/>
          <w:bottom w:val="none" w:sz="0" w:space="0" w:color="auto"/>
          <w:right w:val="none" w:sz="0" w:space="0" w:color="auto"/>
        </w:pBdr>
        <w:spacing w:before="300" w:after="100"/>
        <w:ind w:left="0" w:right="0"/>
        <w:rPr>
          <w:rFonts w:ascii="Palatino Linotype" w:eastAsia="Palatino Linotype" w:hAnsi="Palatino Linotype" w:cs="Palatino Linotype"/>
          <w:b/>
          <w:bCs/>
          <w:caps/>
          <w:color w:val="000000"/>
          <w:spacing w:val="10"/>
          <w:sz w:val="26"/>
          <w:szCs w:val="26"/>
          <w:bdr w:val="none" w:sz="0" w:space="0" w:color="auto"/>
          <w:vertAlign w:val="baseline"/>
        </w:rPr>
      </w:pPr>
      <w:r>
        <w:rPr>
          <w:rFonts w:ascii="Palatino Linotype" w:eastAsia="Palatino Linotype" w:hAnsi="Palatino Linotype" w:cs="Palatino Linotype"/>
          <w:b/>
          <w:bCs/>
          <w:caps/>
          <w:spacing w:val="10"/>
          <w:bdr w:val="none" w:sz="0" w:space="0" w:color="auto"/>
          <w:vertAlign w:val="baseline"/>
        </w:rPr>
        <w:t>Certifications</w:t>
      </w:r>
    </w:p>
    <w:p>
      <w:pPr>
        <w:pStyle w:val="divdocumentulli"/>
        <w:numPr>
          <w:ilvl w:val="0"/>
          <w:numId w:val="10"/>
        </w:numPr>
        <w:pBdr>
          <w:top w:val="none" w:sz="0" w:space="0" w:color="auto"/>
          <w:left w:val="none" w:sz="0" w:space="0" w:color="auto"/>
          <w:bottom w:val="none" w:sz="0" w:space="0" w:color="auto"/>
          <w:right w:val="none" w:sz="0" w:space="0" w:color="auto"/>
        </w:pBdr>
        <w:spacing w:before="0" w:after="0" w:line="340" w:lineRule="atLeast"/>
        <w:ind w:left="940" w:right="0" w:hanging="250"/>
        <w:rPr>
          <w:rFonts w:ascii="Century Gothic" w:eastAsia="Century Gothic" w:hAnsi="Century Gothic" w:cs="Century Gothic"/>
          <w:color w:val="231F20"/>
          <w:bdr w:val="none" w:sz="0" w:space="0" w:color="auto"/>
          <w:vertAlign w:val="baseline"/>
        </w:rPr>
      </w:pPr>
      <w:r>
        <w:rPr>
          <w:rStyle w:val="strong"/>
          <w:rFonts w:ascii="Century Gothic" w:eastAsia="Century Gothic" w:hAnsi="Century Gothic" w:cs="Century Gothic"/>
          <w:b/>
          <w:bCs/>
          <w:color w:val="231F20"/>
        </w:rPr>
        <w:t xml:space="preserve">IBM Data Analyst Specialization </w:t>
      </w:r>
      <w:r>
        <w:rPr>
          <w:rFonts w:ascii="Century Gothic" w:eastAsia="Century Gothic" w:hAnsi="Century Gothic" w:cs="Century Gothic"/>
          <w:color w:val="231F20"/>
          <w:bdr w:val="none" w:sz="0" w:space="0" w:color="auto"/>
          <w:vertAlign w:val="baseline"/>
        </w:rPr>
        <w:t>- Coursera - https://coursera.org/verify/professional-cert/NKGC4J9C8H4W/</w:t>
      </w:r>
    </w:p>
    <w:p>
      <w:pPr>
        <w:pStyle w:val="divdocumentulli"/>
        <w:numPr>
          <w:ilvl w:val="0"/>
          <w:numId w:val="10"/>
        </w:numPr>
        <w:spacing w:before="0" w:after="0" w:line="340" w:lineRule="atLeast"/>
        <w:ind w:left="940" w:right="0" w:hanging="250"/>
        <w:rPr>
          <w:rFonts w:ascii="Century Gothic" w:eastAsia="Century Gothic" w:hAnsi="Century Gothic" w:cs="Century Gothic"/>
          <w:color w:val="231F20"/>
          <w:bdr w:val="none" w:sz="0" w:space="0" w:color="auto"/>
          <w:vertAlign w:val="baseline"/>
        </w:rPr>
      </w:pPr>
      <w:r>
        <w:rPr>
          <w:rStyle w:val="strong"/>
          <w:rFonts w:ascii="Century Gothic" w:eastAsia="Century Gothic" w:hAnsi="Century Gothic" w:cs="Century Gothic"/>
          <w:b/>
          <w:bCs/>
          <w:color w:val="231F20"/>
        </w:rPr>
        <w:t xml:space="preserve">IBM Data Science Specialization </w:t>
      </w:r>
      <w:r>
        <w:rPr>
          <w:rFonts w:ascii="Century Gothic" w:eastAsia="Century Gothic" w:hAnsi="Century Gothic" w:cs="Century Gothic"/>
          <w:color w:val="231F20"/>
          <w:bdr w:val="none" w:sz="0" w:space="0" w:color="auto"/>
          <w:vertAlign w:val="baseline"/>
        </w:rPr>
        <w:t>- Coursera - https://coursera.org/verify/professional-cert/249YVP7L4GL8/</w:t>
      </w:r>
    </w:p>
    <w:p>
      <w:pPr>
        <w:pStyle w:val="divdocumentulli"/>
        <w:numPr>
          <w:ilvl w:val="0"/>
          <w:numId w:val="10"/>
        </w:numPr>
        <w:spacing w:before="0" w:after="0" w:line="340" w:lineRule="atLeast"/>
        <w:ind w:left="940" w:right="0" w:hanging="250"/>
        <w:rPr>
          <w:rFonts w:ascii="Century Gothic" w:eastAsia="Century Gothic" w:hAnsi="Century Gothic" w:cs="Century Gothic"/>
          <w:color w:val="231F20"/>
          <w:bdr w:val="none" w:sz="0" w:space="0" w:color="auto"/>
          <w:vertAlign w:val="baseline"/>
        </w:rPr>
      </w:pPr>
      <w:r>
        <w:rPr>
          <w:rStyle w:val="strong"/>
          <w:rFonts w:ascii="Century Gothic" w:eastAsia="Century Gothic" w:hAnsi="Century Gothic" w:cs="Century Gothic"/>
          <w:b/>
          <w:bCs/>
          <w:color w:val="231F20"/>
        </w:rPr>
        <w:t xml:space="preserve">IBM Applied AI Specialization </w:t>
      </w:r>
      <w:r>
        <w:rPr>
          <w:rFonts w:ascii="Century Gothic" w:eastAsia="Century Gothic" w:hAnsi="Century Gothic" w:cs="Century Gothic"/>
          <w:color w:val="231F20"/>
          <w:bdr w:val="none" w:sz="0" w:space="0" w:color="auto"/>
          <w:vertAlign w:val="baseline"/>
        </w:rPr>
        <w:t>- Coursera - https://coursera.org/verify/professional-cert/BKBNGMVBJEQH/</w:t>
      </w:r>
    </w:p>
    <w:sectPr>
      <w:pgSz w:w="12240" w:h="15840"/>
      <w:pgMar w:top="640" w:right="640" w:bottom="640" w:left="640" w:header="720" w:footer="720"/>
      <w:cols w:space="720"/>
    </w:sectPr>
  </w:body>
</w:document>
</file>

<file path=word/fontTable.xml><?xml version="1.0" encoding="utf-8"?>
<w:fonts xmlns:r="http://schemas.openxmlformats.org/officeDocument/2006/relationships" xmlns:w="http://schemas.openxmlformats.org/wordprocessingml/2006/main">
  <w:font w:name="Century Gothic">
    <w:charset w:val="00"/>
    <w:family w:val="auto"/>
    <w:pitch w:val="default"/>
    <w:sig w:usb0="00000000" w:usb1="00000000" w:usb2="00000000" w:usb3="00000000" w:csb0="00000001" w:csb1="00000000"/>
    <w:embedRegular r:id="rId1" w:fontKey="{6F153ADF-9791-434F-9287-AAAFF5A65EC0}"/>
    <w:embedBold r:id="rId2" w:fontKey="{94444FDB-9A10-4FC4-A935-ED69857C44E6}"/>
  </w:font>
  <w:font w:name="Courier New">
    <w:charset w:val="00"/>
    <w:family w:val="auto"/>
    <w:pitch w:val="default"/>
  </w:font>
  <w:font w:name="Palatino Linotype">
    <w:charset w:val="00"/>
    <w:family w:val="auto"/>
    <w:pitch w:val="default"/>
    <w:sig w:usb0="00000000" w:usb1="00000000" w:usb2="00000000" w:usb3="00000000" w:csb0="00000001" w:csb1="00000000"/>
    <w:embedRegular r:id="rId3" w:fontKey="{64F5EAEA-3CA2-47BB-BDF4-638D39E08595}"/>
    <w:embedBold r:id="rId4" w:fontKey="{327435FA-34DA-420A-A094-972F93CB81FB}"/>
  </w:font>
  <w:font w:name="Symbol">
    <w:charset w:val="00"/>
    <w:family w:val="auto"/>
    <w:pitch w:val="default"/>
  </w:font>
  <w:font w:name="Times New Roman">
    <w:charset w:val="00"/>
    <w:family w:val="auto"/>
    <w:pitch w:val="default"/>
  </w:font>
  <w:font w:name="Wingdings">
    <w:charset w:val="00"/>
    <w:family w:val="auto"/>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
    <w:nsid w:val="00000009"/>
    <w:multiLevelType w:val="hybridMultilevel"/>
    <w:tmpl w:val="00000009"/>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
    <w:nsid w:val="0000000A"/>
    <w:multiLevelType w:val="hybridMultilevel"/>
    <w:tmpl w:val="0000000A"/>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spacing w:line="240" w:lineRule="atLeast"/>
      <w:jc w:val="left"/>
    </w:pPr>
    <w:rPr>
      <w:sz w:val="24"/>
      <w:szCs w:val="24"/>
      <w:bdr w:val="none" w:sz="0" w:space="0" w:color="auto"/>
      <w:vertAlign w:val="baseline"/>
    </w:rPr>
  </w:style>
  <w:style w:type="paragraph" w:styleId="Heading1">
    <w:name w:val="heading 1"/>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0"/>
    </w:pPr>
    <w:rPr>
      <w:rFonts w:ascii="Times New Roman" w:eastAsia="Times New Roman" w:hAnsi="Times New Roman" w:cs="Times New Roman"/>
      <w:b/>
      <w:bCs/>
      <w:i w:val="0"/>
      <w:kern w:val="36"/>
      <w:sz w:val="24"/>
      <w:szCs w:val="24"/>
      <w:bdr w:val="none" w:sz="0" w:space="0" w:color="auto"/>
      <w:vertAlign w:val="baseline"/>
    </w:rPr>
  </w:style>
  <w:style w:type="paragraph" w:styleId="Heading2">
    <w:name w:val="heading 2"/>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1"/>
    </w:pPr>
    <w:rPr>
      <w:rFonts w:ascii="Times New Roman" w:eastAsia="Times New Roman" w:hAnsi="Times New Roman" w:cs="Times New Roman"/>
      <w:b/>
      <w:bCs/>
      <w:i w:val="0"/>
      <w:iCs/>
      <w:sz w:val="24"/>
      <w:szCs w:val="24"/>
      <w:bdr w:val="none" w:sz="0" w:space="0" w:color="auto"/>
      <w:vertAlign w:val="baseline"/>
    </w:rPr>
  </w:style>
  <w:style w:type="paragraph" w:styleId="Heading3">
    <w:name w:val="heading 3"/>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2"/>
    </w:pPr>
    <w:rPr>
      <w:rFonts w:ascii="Times New Roman" w:eastAsia="Times New Roman" w:hAnsi="Times New Roman" w:cs="Times New Roman"/>
      <w:b/>
      <w:bCs/>
      <w:i w:val="0"/>
      <w:sz w:val="24"/>
      <w:szCs w:val="24"/>
      <w:bdr w:val="none" w:sz="0" w:space="0" w:color="auto"/>
      <w:vertAlign w:val="baseline"/>
    </w:rPr>
  </w:style>
  <w:style w:type="paragraph" w:styleId="Heading4">
    <w:name w:val="heading 4"/>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3"/>
    </w:pPr>
    <w:rPr>
      <w:rFonts w:ascii="Times New Roman" w:eastAsia="Times New Roman" w:hAnsi="Times New Roman" w:cs="Times New Roman"/>
      <w:b/>
      <w:bCs/>
      <w:i w:val="0"/>
      <w:sz w:val="24"/>
      <w:szCs w:val="24"/>
      <w:bdr w:val="none" w:sz="0" w:space="0" w:color="auto"/>
      <w:vertAlign w:val="baseline"/>
    </w:rPr>
  </w:style>
  <w:style w:type="paragraph" w:styleId="Heading5">
    <w:name w:val="heading 5"/>
    <w:basedOn w:val="Normal"/>
    <w:next w:val="Normal"/>
    <w:qFormat/>
    <w:rsid w:val="00EF7B96"/>
    <w:pPr>
      <w:pBdr>
        <w:top w:val="none" w:sz="0" w:space="0" w:color="auto"/>
        <w:left w:val="none" w:sz="0" w:space="0" w:color="auto"/>
        <w:bottom w:val="none" w:sz="0" w:space="0" w:color="auto"/>
        <w:right w:val="none" w:sz="0" w:space="0" w:color="auto"/>
      </w:pBdr>
      <w:spacing w:before="240" w:after="60"/>
      <w:outlineLvl w:val="4"/>
    </w:pPr>
    <w:rPr>
      <w:rFonts w:ascii="Times New Roman" w:eastAsia="Times New Roman" w:hAnsi="Times New Roman" w:cs="Times New Roman"/>
      <w:b/>
      <w:bCs/>
      <w:i w:val="0"/>
      <w:iCs/>
      <w:sz w:val="24"/>
      <w:szCs w:val="24"/>
      <w:bdr w:val="none" w:sz="0" w:space="0" w:color="auto"/>
      <w:vertAlign w:val="baseline"/>
    </w:rPr>
  </w:style>
  <w:style w:type="paragraph" w:styleId="Heading6">
    <w:name w:val="heading 6"/>
    <w:basedOn w:val="Normal"/>
    <w:next w:val="Normal"/>
    <w:qFormat/>
    <w:rsid w:val="00EF7B96"/>
    <w:pPr>
      <w:pBdr>
        <w:top w:val="none" w:sz="0" w:space="0" w:color="auto"/>
        <w:left w:val="none" w:sz="0" w:space="0" w:color="auto"/>
        <w:bottom w:val="none" w:sz="0" w:space="0" w:color="auto"/>
        <w:right w:val="none" w:sz="0" w:space="0" w:color="auto"/>
      </w:pBdr>
      <w:spacing w:before="240" w:after="60"/>
      <w:outlineLvl w:val="5"/>
    </w:pPr>
    <w:rPr>
      <w:rFonts w:ascii="Times New Roman" w:eastAsia="Times New Roman" w:hAnsi="Times New Roman" w:cs="Times New Roman"/>
      <w:b/>
      <w:bCs/>
      <w:i w:val="0"/>
      <w:sz w:val="24"/>
      <w:szCs w:val="24"/>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paragraph" w:customStyle="1" w:styleId="divdocument">
    <w:name w:val="div_document"/>
    <w:basedOn w:val="Normal"/>
    <w:pPr>
      <w:spacing w:line="340" w:lineRule="atLeast"/>
    </w:pPr>
    <w:rPr>
      <w:color w:val="231F20"/>
    </w:rPr>
  </w:style>
  <w:style w:type="paragraph" w:customStyle="1" w:styleId="divdocumentdivfirstsection">
    <w:name w:val="div_document_div_firstsection"/>
    <w:basedOn w:val="Normal"/>
  </w:style>
  <w:style w:type="paragraph" w:customStyle="1" w:styleId="divdocumentdivparagraph">
    <w:name w:val="div_document_div_paragraph"/>
    <w:basedOn w:val="Normal"/>
  </w:style>
  <w:style w:type="paragraph" w:customStyle="1" w:styleId="divname">
    <w:name w:val="div_name"/>
    <w:basedOn w:val="div"/>
    <w:pPr>
      <w:spacing w:line="1160" w:lineRule="atLeast"/>
      <w:jc w:val="center"/>
    </w:pPr>
    <w:rPr>
      <w:rFonts w:ascii="Palatino Linotype" w:eastAsia="Palatino Linotype" w:hAnsi="Palatino Linotype" w:cs="Palatino Linotype"/>
      <w:color w:val="000000"/>
      <w:spacing w:val="20"/>
      <w:sz w:val="76"/>
      <w:szCs w:val="76"/>
    </w:rPr>
  </w:style>
  <w:style w:type="paragraph" w:customStyle="1" w:styleId="div">
    <w:name w:val="div"/>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character" w:customStyle="1" w:styleId="span">
    <w:name w:val="span"/>
    <w:basedOn w:val="DefaultParagraphFont"/>
    <w:rPr>
      <w:sz w:val="24"/>
      <w:szCs w:val="24"/>
      <w:bdr w:val="none" w:sz="0" w:space="0" w:color="auto"/>
      <w:vertAlign w:val="baseline"/>
    </w:rPr>
  </w:style>
  <w:style w:type="paragraph" w:customStyle="1" w:styleId="divdocumentdivSECTIONCNTC">
    <w:name w:val="div_document_div_SECTION_CNTC"/>
    <w:basedOn w:val="Normal"/>
  </w:style>
  <w:style w:type="paragraph" w:customStyle="1" w:styleId="divaddress">
    <w:name w:val="div_address"/>
    <w:basedOn w:val="div"/>
    <w:pPr>
      <w:spacing w:line="320" w:lineRule="atLeast"/>
      <w:jc w:val="center"/>
    </w:pPr>
    <w:rPr>
      <w:sz w:val="22"/>
      <w:szCs w:val="22"/>
    </w:rPr>
  </w:style>
  <w:style w:type="paragraph" w:customStyle="1" w:styleId="spanpaddedline">
    <w:name w:val="span_paddedline"/>
    <w:basedOn w:val="spanParagraph"/>
  </w:style>
  <w:style w:type="paragraph" w:customStyle="1" w:styleId="spanParagraph">
    <w:name w:val="span Paragraph"/>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paragraph" w:customStyle="1" w:styleId="divdocumentdivaddressbottomdiv">
    <w:name w:val="div_document_div_address_bottomdiv"/>
    <w:basedOn w:val="Normal"/>
    <w:pPr>
      <w:pBdr>
        <w:bottom w:val="dashSmallGap" w:sz="8" w:space="0" w:color="CCCCCC"/>
      </w:pBdr>
    </w:pPr>
  </w:style>
  <w:style w:type="paragraph" w:customStyle="1" w:styleId="divdocumentsection">
    <w:name w:val="div_document_section"/>
    <w:basedOn w:val="Normal"/>
  </w:style>
  <w:style w:type="paragraph" w:customStyle="1" w:styleId="divdocumentdivheading">
    <w:name w:val="div_document_div_heading"/>
    <w:basedOn w:val="Normal"/>
  </w:style>
  <w:style w:type="paragraph" w:customStyle="1" w:styleId="divdocumentdivsectiontitle">
    <w:name w:val="div_document_div_sectiontitle"/>
    <w:basedOn w:val="Normal"/>
    <w:pPr>
      <w:spacing w:line="360" w:lineRule="atLeast"/>
    </w:pPr>
    <w:rPr>
      <w:color w:val="000000"/>
      <w:sz w:val="26"/>
      <w:szCs w:val="26"/>
    </w:rPr>
  </w:style>
  <w:style w:type="paragraph" w:customStyle="1" w:styleId="divdocumentsinglecolumn">
    <w:name w:val="div_document_singlecolumn"/>
    <w:basedOn w:val="Normal"/>
  </w:style>
  <w:style w:type="paragraph" w:customStyle="1" w:styleId="p">
    <w:name w:val="p"/>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character" w:customStyle="1" w:styleId="singlecolumnspanpaddedlinenth-child1">
    <w:name w:val="singlecolumn_span_paddedline_nth-child(1)"/>
    <w:basedOn w:val="DefaultParagraphFont"/>
  </w:style>
  <w:style w:type="character" w:customStyle="1" w:styleId="documenttxtBold">
    <w:name w:val="document_txtBold"/>
    <w:basedOn w:val="DefaultParagraphFont"/>
    <w:rPr>
      <w:b/>
      <w:bCs/>
    </w:rPr>
  </w:style>
  <w:style w:type="paragraph" w:customStyle="1" w:styleId="documenttxtBoldParagraph">
    <w:name w:val="document_txtBold Paragraph"/>
    <w:basedOn w:val="Normal"/>
    <w:rPr>
      <w:b/>
      <w:bCs/>
    </w:rPr>
  </w:style>
  <w:style w:type="paragraph" w:customStyle="1" w:styleId="divdocumentulli">
    <w:name w:val="div_document_ul_li"/>
    <w:basedOn w:val="Normal"/>
    <w:pPr>
      <w:pBdr>
        <w:top w:val="none" w:sz="0" w:space="0" w:color="auto"/>
        <w:left w:val="none" w:sz="0" w:space="2" w:color="auto"/>
        <w:bottom w:val="none" w:sz="0" w:space="0" w:color="auto"/>
        <w:right w:val="none" w:sz="0" w:space="0" w:color="auto"/>
      </w:pBdr>
    </w:pPr>
  </w:style>
  <w:style w:type="character" w:customStyle="1" w:styleId="strong">
    <w:name w:val="strong"/>
    <w:basedOn w:val="DefaultParagraphFont"/>
    <w:rPr>
      <w:sz w:val="24"/>
      <w:szCs w:val="24"/>
      <w:bdr w:val="none" w:sz="0" w:space="0" w:color="auto"/>
      <w:vertAlign w:val="baseline"/>
    </w:rPr>
  </w:style>
  <w:style w:type="table" w:customStyle="1" w:styleId="divdocumenttable">
    <w:name w:val="div_document_table"/>
    <w:basedOn w:val="TableNormal"/>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numbering" Target="numbering.xml" /><Relationship Id="rId5" Type="http://schemas.openxmlformats.org/officeDocument/2006/relationships/styles" Target="styles.xml" /></Relationships>
</file>

<file path=word/_rels/fontTable.xml.rels>&#65279;<?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Kunal Das</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145fd698-fe1c-4c85-a49b-f9d9c12f2da4</vt:lpwstr>
  </property>
  <property fmtid="{D5CDD505-2E9C-101B-9397-08002B2CF9AE}" pid="3" name="x1ye=0">
    <vt:lpwstr>jEcAAB+LCAAAAAAABAAUm7dig0AQBT+IgpxKcs6ZDpEziMzXW+7sSuZu970ZyYJQESUpkhYggoUhBhdJiCVxGMV5CiZ4AnFeWda5N7PVPXJlBW4NT/3MXBjNvKmr9yqUiSsc6zUuywUm8ONrQDkuXPXJGomVSNWUL6MtyhFlkbVKVB4QHBIboEBTGKI3Eu6Gvh+2ZW+UARgfl0NIt5x1BDrEg9VVA2gZCyJ/vJCOSff+KiPDKGqw7Cf9G5pqY0P</vt:lpwstr>
  </property>
  <property fmtid="{D5CDD505-2E9C-101B-9397-08002B2CF9AE}" pid="4" name="x1ye=1">
    <vt:lpwstr>IYfYWci5tPtDanAbQjtQ3VUXJYdfB52yZXqU8pSsgnO2gUPMQx3cVyVFTQYdtZEYr1RxLqX7fRgH4LwIwF9QmPowtWXhHkaMtT7/NwZ5/whsEUOxAWVOXh8lzDJ3Due8aZUrf1UrRu9jKzu1Otfhav8VxnHnS14+Hn0rTF5s+FTbU0xPRm/Ar3NZU9VQaox8tPFcTmIJX0mzn4pZK0I5BhtrQZwRdGVqJN9nps008ehqTRtnQNEAAHZxrAu4TuI</vt:lpwstr>
  </property>
  <property fmtid="{D5CDD505-2E9C-101B-9397-08002B2CF9AE}" pid="5" name="x1ye=10">
    <vt:lpwstr>XBkllUOfhtwXHxq8dPz4XPEEkUhXYNsWay7vOmfg6JkjMyqytzbqo54pl8nloC+Jf/pb/+9K5sVnXQmyYi+8O21sjFoNpZ8cezZDnKxbfHUXU1hvPNxdIZ7dIVcocwl5JQcDlDKThxQNJhRnFbpG/nAYdfpp5frF4/5y5HIQu0cvkTCVuLNgaNHexiJ/rFGVvCFyGGXNfSfc03I5uXD3MqLrPvo5qOVwfTjFxJ9ym0sTdvUj4bDkzoUfEZO6j9E</vt:lpwstr>
  </property>
  <property fmtid="{D5CDD505-2E9C-101B-9397-08002B2CF9AE}" pid="6" name="x1ye=11">
    <vt:lpwstr>h+3r2sGotvE7FD5c/bmGqq88mSro1QFFS/7JzitVMnQVzGAxUfyo4maZ/s8q94OZKAvL1mg6i8padu0CEv1ZDbtJN/BWNcBc7SD5iqPHfOji2AOTzoyS/YjRzERICwJuC16Xvi3a/YRiAYjtIc5Jl9t51FhS81hJ+IKtUEsbAHqXLwiOQDj5c4OSYFOFtHslTOToQ5SDPfdLDEbcBFz/wwg8vE9FoEdfk7nctwxDZXJdlTEd5+8TKZ/d9LIvlfe</vt:lpwstr>
  </property>
  <property fmtid="{D5CDD505-2E9C-101B-9397-08002B2CF9AE}" pid="7" name="x1ye=12">
    <vt:lpwstr>mFO8zos7SnpYkgVprcIw5xgAZ5LBDSMuEAMZ80y6XzQSQkHT9OVg5cEhXW8qPSUsKN1jayPgn12e3TRAH6n8aN7WiOaoYllqtOgwJjgNfPRSF3g7AbJgxcxMDjmxQ8c1A9VOEcs48oyT6Md+thC8Fx/+Bz1aVRhwOhpU7PHwBdmL6aDypmVjt+JJjUQ83L9e+o3A9MGeFmAaDbuHYzCG7LfKiTBzQh8ice4I6aNnEY1B5prfAMdJifQkATU68ZS</vt:lpwstr>
  </property>
  <property fmtid="{D5CDD505-2E9C-101B-9397-08002B2CF9AE}" pid="8" name="x1ye=13">
    <vt:lpwstr>D4m37LkRg3PbRhAL+1k8a4LCH7mDLzFh6hA/T3GTQ++TJK0k+k+QuUGCaO3SADsKIr9viiu2vViOOvJugBxFmJS1KYq2jXwa5rPCxeOmjA/EMlKndedF8IMruh3d7dQKFRv9Wg33x8LFtQVA3/EvAnoa5TFnwkTnmjQXeGEaxsOBjdeUzWJxhuq3Ynk8YUSNWVBGeXfqDjlz6tIXc5q8zUw/HDQNUOk2vSw3SchTVfnvR0logsQXPHbMZQGSCLd</vt:lpwstr>
  </property>
  <property fmtid="{D5CDD505-2E9C-101B-9397-08002B2CF9AE}" pid="9" name="x1ye=14">
    <vt:lpwstr>Ve/9C1vJFZt8cN5hEM8MVxO3I8+Hd90v1bwXQNU/689pArNIh0iM/jHvEZFimQOFC3jVuE+PZb5ewty+auF8gExv1gY8xjI7KtGfdbZ7S1TRyCi7JB2NMXxA9/C4e3XCnN4eNjzmT1JYmcpwXEkHpFYUItH57wl1jrIbpz1AcWgsBoYT1huSi6e86fglNN5tnROqEY3un0x7pBHlWfgkCe+YEUYlbjmvO4trZLiGZdsOG2jWcHOwfZTYqzSGUVk</vt:lpwstr>
  </property>
  <property fmtid="{D5CDD505-2E9C-101B-9397-08002B2CF9AE}" pid="10" name="x1ye=15">
    <vt:lpwstr>d/UAD2Tn0qZJvPrOqfIYbxIq+OGVEQ7i0BoVvVjzA6jHpGxf4AgmToFWMeAIR97zQDZV5AJMzbXcQgY5/V/OGOW+5ooLenv0LbADmNgouvJbuEVlKVirvSaNweE2L2ddCN0xBN+u8YAI5qT8qUjfKvyh60UVXsa4KO210tXovCj3CxgJmCUNaLTxEfnixGmrXz2vj05NP16NJdEy4ddeWNqrQMhCd/eAYTV0Ybmt2DGIqZupEs/y3qbJ/ku1JLq</vt:lpwstr>
  </property>
  <property fmtid="{D5CDD505-2E9C-101B-9397-08002B2CF9AE}" pid="11" name="x1ye=16">
    <vt:lpwstr>bVdNNGoxPcJT4J74JoCDz87pu14CI7H9BtVNklm0hqCLk84RAlaQOSLGKVqNtVK6UrLd4GptyazMFhVl6r5mXDWiRPuy66EGBUvi3RmJJ6DjEvHe6HjQZe+1LRyvgkFihSZIIucpI/GuKY6MJRwKjrbhRK/CYqa/bz//YSDYoQMFgSLPZ3jOFasw94BWavNJ1Vhq/j+5XBiXGHerP6abAR5+4okMYPF+MXhP95G2gnJahDnDIIRaKW6h5VXlM+C</vt:lpwstr>
  </property>
  <property fmtid="{D5CDD505-2E9C-101B-9397-08002B2CF9AE}" pid="12" name="x1ye=17">
    <vt:lpwstr>K5biDrFPhLrEtT/R7ymJyYlI/9QKbnFsxdnkNSDE0UbHjAVjiwBhHhq34gMDO6napqE5XwLEoMsB6HsmQSRdjDDYfoTN+mkdPkvvTdWOsWVjQ1ykc6pZF6yWjOthU4qw7jZMVRzz/fb6cDrvdTXIVeqYWoPrjQZeBwZbUCthAxuZB/bY/tlJy+tdO7vC1hr6iPhsFPUB8xQIm/gMZRDRiNnIqY5wC+hUg2F7q2Qwd6b8tiBsPFMEUf5PGIF0v4x</vt:lpwstr>
  </property>
  <property fmtid="{D5CDD505-2E9C-101B-9397-08002B2CF9AE}" pid="13" name="x1ye=18">
    <vt:lpwstr>t+uQxnxWlcIKgmvzgcHjptUejUa8vbePBJo8CpPwMi2aAoGfGZIulzp+FGAdjE8N/eV/eYUU1to2U2UftDL8rbhFiFsQbltU3R+iWsSiHOKvLtb7bQYtdOImFglAgLQ6lIVbhpnPwurt3wR1uniO1nPuNy2bt/Uj8tU9Q7sZn2d/OkWqU/r9RcoFBNsF9fyOC8ajJwfSX/Ghn0MDVdvno0afkC2oPCNVD76U0Szi7D3IT2d6aILRH8TddhXvq56</vt:lpwstr>
  </property>
  <property fmtid="{D5CDD505-2E9C-101B-9397-08002B2CF9AE}" pid="14" name="x1ye=19">
    <vt:lpwstr>2do8x1QbdNco0rI4xI5XrihEhClmlDimcLN55ZrSdVCDbv0YMXRWuuDMfWuZKmgOiUEwVO5cAGSRQNNcYjFwLNjxg8iBa5+5hp7ylZOP5HZ4dkDD4fOJoZ1yfXT5b7FfyBmYo/y7iZz4RTyMy1KzhOiRVVb3JS/efwRG40ecNRAl8QbAJGmevGNZP7dm9LL5eCCSQNsQbXAEQ3s4uVREAeRiNsLa/xrGNAoEhxX+4siNnMK0jvKLo/wdSd4bl1s</vt:lpwstr>
  </property>
  <property fmtid="{D5CDD505-2E9C-101B-9397-08002B2CF9AE}" pid="15" name="x1ye=2">
    <vt:lpwstr>LfqRqAe2EUB+2WrCshuHM83kMfs3vFheTHefZQ+OPxtMa66i4mTDtb2KhvjyurkS2x8X2vwy5MleRWqFIc2kchBu2hYUjczgtuJkoHp1eCPpSjmeIcTgsuEsNE9VqO1+7LYIGKghD9CIlAKurGVPM09mAZJ8HcZ3pvVfmyk9lMdbQNhQqZq5pXrF8hw9dz2FjSkSPKLX0lE6Z2S2Av3TKPhUpRDoznk5k7RrM+p6QfLRfmCqKq3NcHS5+8VsOzL</vt:lpwstr>
  </property>
  <property fmtid="{D5CDD505-2E9C-101B-9397-08002B2CF9AE}" pid="16" name="x1ye=20">
    <vt:lpwstr>2X+gkWnVxwJ2uqeSKMF8ldexjTagM85eB9lM4dvRdgdtHKLugdnb4ngqTfcNwFki5x0yRsOMsEdaNglHAhKtTbWDz/z5mXy+GdZBtxIZJlALTWiERqfHCcQHqn8MEozQCQ32r6/mqBCevjrB+Cr6MeQ5is5Zojsp6Idw6Tp9UYE9jcYan3NpccKSj/qeG/vdxUqpHIYwGWSKyD7nZfU5POqOnio3p1qtfI5x+PWmle2lxGsgwXiYDsbq1whsNN1</vt:lpwstr>
  </property>
  <property fmtid="{D5CDD505-2E9C-101B-9397-08002B2CF9AE}" pid="17" name="x1ye=21">
    <vt:lpwstr>Kqs+KfvnZe5WUBhjz+5LY0WouTts32irSjE+ffEH4L9n2IEQOvHTqEBiHxRl54jSauknakV1EpUJKEwFm3MZoObP2Qw5g8y9zRIQVJXTFmTbBBx0qhLiSo7ByvEHTTLIzYyiNwVs+MxectRuwJ5QCzi8tBa8MgkxsUfmSzsrq6YMsUnvgLHWCESrfbjShgpRtZPMXqRlmm99xvz/iBps3QsYwm7H+Hu9A0NQ9J9+8WBI5Ar01tfWN8DXr4uvEmd</vt:lpwstr>
  </property>
  <property fmtid="{D5CDD505-2E9C-101B-9397-08002B2CF9AE}" pid="18" name="x1ye=22">
    <vt:lpwstr>RvIZeiZ1xjsw1N5LzGVYmLgfolQoHPHJJC5x3LYDMRqgeb9ceDoMT+Ig+t0FsleooOagHjD8fnh06qlgERR7DpZdCEQ1riJcqiGSXWd0RrOC6x06imx/4WBaqTo9/Jn6Z1kpKk1fIFsfSOptYrA9wl945Ok3zyo68SOYfRxDNPf1GNkL8wwx7pEFn8S/qTX0bJkM8zqIQu8EmHsXL699g+TWGqA+CwQus13Z6yqBP5BA6ga6c8H5Y4D4PVYRstv</vt:lpwstr>
  </property>
  <property fmtid="{D5CDD505-2E9C-101B-9397-08002B2CF9AE}" pid="19" name="x1ye=23">
    <vt:lpwstr>E4HB0ZTPhfMwg240oXIm5oqdzpkCdT7S4M83APyNUsi/HH3N022ITZ2nhS8wPgdIrPKbfnp9yxImS/SffsUCuUJV9y2u/h77m0r1Wazv9B1jnJUqPx7ofs5MAujfnxMIPFJV624ciLxXO1jfJL5A7D0lzEs4ratxSk5YBzBVj8r5wSHeWIi4pppeBuO7a2vc0hMfoV1YdEHCB+s2TJaOaYdycwU41O3OX5N8UzCyJZEwuFceoWmov4DNIuTG0O7</vt:lpwstr>
  </property>
  <property fmtid="{D5CDD505-2E9C-101B-9397-08002B2CF9AE}" pid="20" name="x1ye=24">
    <vt:lpwstr>UPfcWqbQ7m106Q7iZW+cPq/S6oM4HIrkF+7a/1Cu5uF48WoVCgQa1v3vpxexu/3JBMvAL9i1FeN9xyLhVT/2x0xz2knZ10yYkdEfLWsJR00Eaf4+eE8my+ZKHhh8yK+58f3ebdeHrgZ2EyV9E1UgmaTKtMJnTJzjld4xmL3NAQBKW7X7/pErPJ0qKmKksdaA7u+FRCst/MBpg78re191KwPGCh6faMpw1MZ8caLSX5oRvIBhx0Ix5THyiTjHGkv</vt:lpwstr>
  </property>
  <property fmtid="{D5CDD505-2E9C-101B-9397-08002B2CF9AE}" pid="21" name="x1ye=25">
    <vt:lpwstr>a78FnK0vV/qXgKteiJCVGm5KSICYURnerr6IKrurChZMo1GzYcKZCXtHzrAF6IGM44i68mWfhCt1pSDH/XGxoRlYgJt9tUYnLEGDtf9qY6116z57srFgEyrtOWAUjfkz4KMQKgWKqwYwWnFSAfNdY8Kwfk1EsqeC1bmH2L7+/MwT/wGyEg++RWVgbLHPqJG8waEVIwVIsu5qm5riyUlk5h0Zxz7klnuZYt3oxNRTWfFlbyhjE6YpX2pLt2gLq7n</vt:lpwstr>
  </property>
  <property fmtid="{D5CDD505-2E9C-101B-9397-08002B2CF9AE}" pid="22" name="x1ye=26">
    <vt:lpwstr>BXYW9AHNRm/Vg2TcvOD9zz1ftoSzHPResi4snAaZpZk5V+PebLlKuQbZvdehl+vOqB7yTgIb8J5k09CpwPqmeSYYcVFBUlY5Oh2POkWmalH4pBXL06SC/tlA86M4PGhkf2d17Rn+Zyc9zlj/HJ6ZoABUb5FSDJ8GQ0+cQ93nOHNbxriPFBAufrRD8zQgNH+NIOp91fhAA0KnSpIIZ4PhCicchifuzPJw74KSSEojkbT/R8GIYUY7kZElGmhlM1C</vt:lpwstr>
  </property>
  <property fmtid="{D5CDD505-2E9C-101B-9397-08002B2CF9AE}" pid="23" name="x1ye=27">
    <vt:lpwstr>GIDT/iN7LGBPSFbH58TEhUfQgZiGBs21bFfTE+OO73jpYwzXRBI+ve3Q1Pa0UDGz6+PpxNe8alWrSujEVAkEm/q9PuCCvk+Rv74hSeFv2LTlDiYRNRUCzKgiHMAXDtMVnBa/SlzJ0s9j94qqUax7VaQwdjxMn6PIKee4wnnK1OPDz/GwfpOFPLrhmRIy89PAoIwQwRq8fkeNnXNMMn5AtXQo3jl2lZi68RDUNGf2piX0ZuYiU6cK/yilAhpyUmC</vt:lpwstr>
  </property>
  <property fmtid="{D5CDD505-2E9C-101B-9397-08002B2CF9AE}" pid="24" name="x1ye=28">
    <vt:lpwstr>LJHGNotKlhHCVB/Azm5G/73wwvlc3nxx9uSEsR7ZE0LPxs8L6yH7RrqTGfHHHf7fsRbcZ6HbsPm0Osh3jeexr4TKDtRY37k2sK7+xNBPljZAVQ2foM+aevnQdQbuaPdMZy+FTOIceW+73vM9+eSK4c+aISEfQDC/Wwsqhj3KhgU5ey5o+DN6gcYe4eUzOitYX/G0pTIgwYH/wSS7GZT803vE3TWhfI9zJHW/nhHIQAbCJ3sr0Ld3ljgzP3yxuKl</vt:lpwstr>
  </property>
  <property fmtid="{D5CDD505-2E9C-101B-9397-08002B2CF9AE}" pid="25" name="x1ye=29">
    <vt:lpwstr>uELrl5wYYMDk02dWcdmnAw94aiJC/ljB0jQGpn7Aw8VJEYhm2NA/6w6otjgYhpxRj1ukLvEAWmYcvqsShxoGuXn4B1PdNvsBdbjILI/enTBk1YEOxEHOGdJQfo9XUsZARbzIqtP74X6sCGczqrUontDIr7UKKg8S24JZcMPONEVixkRP679kd0aDMz6GeuMHVwaUFK4B/AhKnYuLhEZsJEM+3Dy38zjf0UcLUq9SZr2aodCutyOzwi5gPYqevbP</vt:lpwstr>
  </property>
  <property fmtid="{D5CDD505-2E9C-101B-9397-08002B2CF9AE}" pid="26" name="x1ye=3">
    <vt:lpwstr>92tbhc6lkm6rrraxHaIzNUhYZnMCGgvZMmTKv2FyNXH8tSg2Gp8O2QzrN/kDJQ9MCv1XpjIMwr/MKbBBGz2YjBMBOA0Hg1oIYUg8LwwfDzfxcs25lbE9Q/xWDV0oE/al0x8YTcPd+8IHruJTaPkk2jaLa5t0dX6enDzzkTceT+yVMNqxpQUMck9XIY5o0gXWkqhBght6r/r8+gSiWUedQxq5aNQH4AzVnN2MRPp1QZ4KC6cfN3PB1r9rdP96f60</vt:lpwstr>
  </property>
  <property fmtid="{D5CDD505-2E9C-101B-9397-08002B2CF9AE}" pid="27" name="x1ye=30">
    <vt:lpwstr>LkvG0vv+wP5KChp8fuMUSzpArCYQ5f8zcKanion5W/2CpqsRcMVA+7Uu6swmEOPqV0fFv96sp1lsb7cWK/U3ZGWSwpROjddmOHI4PER3AvocX2Mtemb7bzCPb8rH4+IwQ8pG8LImwhO4C1VPP8ON8kdPKfb81jPHad74dperYT0GKO6FZVaq+IHEk1RM2SLRx0QtJ/S3uworVc5r5WU8tbfiMY+gMKRtS41k67aO2T7EAKBUYhQ20BAHPlwCpou</vt:lpwstr>
  </property>
  <property fmtid="{D5CDD505-2E9C-101B-9397-08002B2CF9AE}" pid="28" name="x1ye=31">
    <vt:lpwstr>404ZMcUThoA4urVHgfu9gcsw3ZChmnjraxqTAw+ly79ImUzbO9PeQUH/t6TABNSZH/KxAPdnTHyX9Pd0K+cYcI/mhlLqSRX4I/7sDPGTMkYuM531XsIe2RnmTbq7WXOiY6tOvBq2cJoW39/ylJlM6h1rDINktTm3wQtqXi4p9+KZcxehMK8fRWwpy2gSEJvRRNQXX4oqF9J3xWx92wfAUdbKHtKnkjW/gcgPey7pLJD3IUoo3FGFX3JlFvFAg8z</vt:lpwstr>
  </property>
  <property fmtid="{D5CDD505-2E9C-101B-9397-08002B2CF9AE}" pid="29" name="x1ye=32">
    <vt:lpwstr>jc54Wdl45g0jwyjE23zkJHzE2LiT0M9Rz8ravzImu3FjZcrxJAxSkCCqdnkPT192+zBV/uBsoFvXV6OOmcPa7rsBOpnyZ0PiYEYQ67JPKbQupGtIzXtF36/jFVx8Lo2km31jtthvyb2p21FwizNw+5HB8ek+KP48ny7pK65H22b+rEy6d3CMV53+0Uik7gjXKEMREEcgCRvQRms1OsLGpdfyW/9YcelC9AZrBiM6Y/0mklNALGHb7CgE9cfkrsF</vt:lpwstr>
  </property>
  <property fmtid="{D5CDD505-2E9C-101B-9397-08002B2CF9AE}" pid="30" name="x1ye=33">
    <vt:lpwstr>40w7CyY53haymJhjuMJoIQWRoLcsfepbdt+x5p5foK/TTTnKzFI+XrpZiNwAz40BrhPFD1Jr/P+sQsu6kuLmFJhDi5xCHoEMflA/3uTMaNH0/r93PbrxMnXQ2S8tcAB0SHZx/YStfzPWng84P9hKZ14QcQb1q1S8OmvBCs5B52ZX18JqHv971HOGnQ6nxVzYXzpLmjxAyLzIhXf7s4NxnJ0W5XxVjWhY4K3MJkANiiJ68XrA9TJcM2vhTqD0h7K</vt:lpwstr>
  </property>
  <property fmtid="{D5CDD505-2E9C-101B-9397-08002B2CF9AE}" pid="31" name="x1ye=34">
    <vt:lpwstr>U5sid3jXi33C1uDvXnIITqEHWFN+Sx1hbieuM3f/wrkn05oKbWMd1RlMOoh0aK7RtrlsyItujnOgQ4gXZjNT6K2gFffR2OLq29K/j18ygoCkyU6Yg6jJN+4FQ/L75TWhrbPJlWwka3S8YPe+SsxQsG1qgWnGQ0xY4B75QPfo87z7S4XKL9pMldM+vxnTAb5MBkj070JxsdRZSIECZ4Pzlk2rH8pG5Pi0u3GcyH7gcU6avN9eWL1UjCHBzL8dA9X</vt:lpwstr>
  </property>
  <property fmtid="{D5CDD505-2E9C-101B-9397-08002B2CF9AE}" pid="32" name="x1ye=35">
    <vt:lpwstr>VjbPpVbkkruO8km/wDX+zLEj46mTON1Fg+G38L3yMNua/Sq04KgmVJt7vdktIpAfAcfsGoSH+eco86pLUC24cIouzJsGsy8JJsGro6E3NjofoGWp6jSWCZea7MHy19wQH2SL8mAFyy/TKYe+aATKVhB/lnV7ru3dljPXFMYboWZHhhVwjTwqTploT6fX0oSIlFvuo+ts9ZCz0rqYzXjVbzIfobHSFz2wZs82DbQFllLuHFN4fEo4tqyXDTv30up</vt:lpwstr>
  </property>
  <property fmtid="{D5CDD505-2E9C-101B-9397-08002B2CF9AE}" pid="33" name="x1ye=36">
    <vt:lpwstr>LQjF+66cVKNwJqorJKfSfYCB0y+Jat1iMGE/kC12u+z2IOWflm1PZjlGBl03kxA+M6kOKKzpnVmND/YL3kh9bNuhG/jhQI/nQDyoXcl8Pu8p7TNEpUSi0Iew7QkQ211TG6oGZLv/40K+2ZPmQUURsVmySJnuokiQRGZCez0nTy5cgdTnDsO9PqET/Nn4A8SZhv7gccBv2/4tl84o2APtEP69yYzjtZFh119FDLMAhnAvw0CPP5+GdBm4siKssz7</vt:lpwstr>
  </property>
  <property fmtid="{D5CDD505-2E9C-101B-9397-08002B2CF9AE}" pid="34" name="x1ye=37">
    <vt:lpwstr>9/MUNYomkJNxqUziV1gF0QXB1SpFzLyai8V7Ibzj06pH3FUSI8sJXDXNzhEogykLeFKsQn8wS3ULoMPM34zcC/Eq9QZ5TT621/dj191q/zo4dahj8bBRv1Op6kAdB/j+7FvEdUz4lA9bAuJYoMFuYSOM2vtiDD30sqAgOr/2Q4+UNvUS770Us2F6gGsjBRx0g+s0zj4z0PN+JqzW+YWnZU+f8IgUKeFBRGd+hYfDVzDLkpgIIFpQyv+vogaQZSM</vt:lpwstr>
  </property>
  <property fmtid="{D5CDD505-2E9C-101B-9397-08002B2CF9AE}" pid="35" name="x1ye=38">
    <vt:lpwstr>E3opiFxMI5le1vw+uqMtBKc+T7ewZjmqMobgst4/fDSl8P+yogXKh4+UhlGT50Z4a4fZf3pFCyhhUOSOvOl+HHRvfgbart7u3jr8I67XfhHinUkxbNvWUGXX7B7LfLxhEdhLUX9+HyPExBeIfPKFM+kMHA7nn1cybUbxK2U/vbuzItdpRy1TiWS5AL5IgTnY9mdkYYOpfiOfCc3tvS2g4/wdUr1lrWt1WWrSJlPUkiHPlj1mJESvugKrjd42ANp</vt:lpwstr>
  </property>
  <property fmtid="{D5CDD505-2E9C-101B-9397-08002B2CF9AE}" pid="36" name="x1ye=39">
    <vt:lpwstr>VUi9Ai9Gk4mGP4pai3I7XTLYnqLDok1xp9wsBhY96BGW/BhMkUAsVHK0TCLx62GxTb4PSzCkhaUZIcrPGpj+9yhvkDRosTMhy6A+El36a1R/dMgaOhn5M9fucGmx7sxE7x+mFQofKQusYBYZO5UjcM5sTDQcodcKv9y7ygjHHaGySNgWbJlelAiwMGgjwD23BfwVX1oAHXQQIv9TEBfmPkPbqlivxRxrlNFHit6b5IDba7W2G1KXloxKPOgqnFh</vt:lpwstr>
  </property>
  <property fmtid="{D5CDD505-2E9C-101B-9397-08002B2CF9AE}" pid="37" name="x1ye=4">
    <vt:lpwstr>Bq/2hgAaYg/HbMKrVjV+1fOGedclF+1Oz2PqyKAO3stN87JmETJZmoRL2RdItsU0ULdwGpyyLCz+XWgU6KaJb4eJM7PKdcFcYbrrhWr86XT3VlVQpUNB1mGGJ/DgNztiNNSAAMArNvs1ODTJPCIESFAGSnmRFowL7y2OFsskqjZtY1CkOmqrNl0F3pR9rozk+flygxcdwmtM/WmPv/tkxssPJdgsoQocPa/o+EmEu5dTuAUP4bVR4dUnrw2GYYn</vt:lpwstr>
  </property>
  <property fmtid="{D5CDD505-2E9C-101B-9397-08002B2CF9AE}" pid="38" name="x1ye=40">
    <vt:lpwstr>jhyMd3vmN1GRwHO4pIRWP3ML59K3CThVBHX4N/6miyMzeAXro6b1Jf4ljQMoX3RCxPu99fz8QVypokud+UPKYnAoeJH2TbI7IR7pW8OJ7pwO825c85V1RvscY5XFMvfmU4/6yXvYARc+gjS07jJ7gBg6dzbVxc76Er16Y1C8xrKlV+zFCJsduwLrYo1ngi44XNZ20DkSN/B8uULYgdwSwoqqPbib8kkh8qP0FIgGvfHBL0JMPXQag8liLWi3pzG</vt:lpwstr>
  </property>
  <property fmtid="{D5CDD505-2E9C-101B-9397-08002B2CF9AE}" pid="39" name="x1ye=41">
    <vt:lpwstr>U6F0seEoKXYbLul4BMGYZ4vRiTu9IKC7JAKDFVDacFpUAqt6KEdzamsQS2p+2KtVdVydy9in4PusLbMD1c4/TALU55H4Rzz2Y/cFiIFo/VH/Qz5dQxiEGxcubfqSg6CTANvU5rQcFftgVIpY89GkRjTlVZ1b6htbBWGZqTmIYjr+HqR0fd54Pxd3R7hi2Rx3gmBhGDdzKCDFkoJ1nZbayqMBEj049oZp70MciqVbklgjYjizVH5urj9Qc0ugzS5</vt:lpwstr>
  </property>
  <property fmtid="{D5CDD505-2E9C-101B-9397-08002B2CF9AE}" pid="40" name="x1ye=42">
    <vt:lpwstr>FEywGlRhlL1ah9DH1nuulLsbZebe7ywegPo237K52Xld+TWQ/hdOr0+/FY95DPPVqRqpa2s0T3C7Q2ojnU8sPxWZ+mumfdbItzDtaENfvVyEbu16rDGUlwqq8/4Sv1Q91JqXYR6W3zqiXK9mkvKPhWDYTXLfFjWXzwst5AJ9BH61EoSCv31odSg8uFsn+FNUr3Vl2JNtyAgZg/9bDSRMKhMYD68qzp5RPXwko2lCW+MRCjhFJV3h2VrzfYZYwqO</vt:lpwstr>
  </property>
  <property fmtid="{D5CDD505-2E9C-101B-9397-08002B2CF9AE}" pid="41" name="x1ye=43">
    <vt:lpwstr>Bn6is3V1zS1CbeNb/nEU9lsCZxTuRehqd26ZaAroWf+jsgHFNVD7W0KWTcAui4B7SrUfd4UQIlRfm42UtaMZvFH37PfFuMbxrBn6ZtHYNAno/B6oLxgzxnj3sbYICVfnFDzeY1lnPfzNHov16Wy6JfCs2FOd63xaaqKrehVP7Wr5medu9fwTSjSzo9SdoDxNce+2DnLuDsmZGnlLKTqTpNXjJsN056a7VUKkPptBFuZy0QAUqbP/Dvz6Ruime9d</vt:lpwstr>
  </property>
  <property fmtid="{D5CDD505-2E9C-101B-9397-08002B2CF9AE}" pid="42" name="x1ye=44">
    <vt:lpwstr>y2RTbUQiB55y+pfHZzh5jAXgjW0P0Mxz52KygUKLbhd1UHYRM88XmDV8rzSrvpPx8LFcWFebzhnmu+D0RBca/MjfXE9BwdFPRbh3MZNN58J9xaiVOpKzzZuqwAHr0U+s7u1lMf0McTRhaCANoj5dW8SRvQKtzuNQaYBQV/e57sYIKzoGi4jg0z8GTxl+FvdcobTVIOeUJ9to3DAbULOFDmTXCAua5oUvdffNMkN1K3hwr3Xf5QCGyRJcxNpuEQP</vt:lpwstr>
  </property>
  <property fmtid="{D5CDD505-2E9C-101B-9397-08002B2CF9AE}" pid="43" name="x1ye=45">
    <vt:lpwstr>wTAq0jY/O95A8bN/X+Jy8P35z71OUhgwVqcZdDYM7XgyOx9p9ltJ4CAeRvRPHRbjZ2qmppk8XYNC1jpH8cih+Rxc7zcSOTneyv2hFkyMB6LMTh0j+uzYvuroqcn0AZaaQfw0xnL3NzBvXjBjOtsEO+IDfPesRjQCbbgql34pwpNHRpLxT3FKcfrOzE6ySpccWNy6Il4hlQcmtiDSAXxKbemrOfAiNohkDYMe/BonAT29xIdRuot2CP+mk28REpy</vt:lpwstr>
  </property>
  <property fmtid="{D5CDD505-2E9C-101B-9397-08002B2CF9AE}" pid="44" name="x1ye=46">
    <vt:lpwstr>N1vtEyKx9os6FngtrnAlogamN2QxeAw2PF7l81LZ3VJQ/m/tIz2sGUzw6h4HNqxuYgyiaWkRU8tKu3CV5Jl8Fyp8wp/VNsrE89U13imyCa7jTlaD0UO2dHKehpG/XtRUS/0AcX36cY7PgSVFYPyjTS6mBKVqScNWCys4yeVN6nEsjQ4Rl30mMz9q/KT7OZxoJ9aG8f4iMVrtKPJCpO47pPR98y/OqIMaZk7oPshl3WRh2bvHi4m/vKC7ARH/bnF</vt:lpwstr>
  </property>
  <property fmtid="{D5CDD505-2E9C-101B-9397-08002B2CF9AE}" pid="45" name="x1ye=47">
    <vt:lpwstr>4ulC79CEOXIpVQKwvLZTO8URXkxF29kmzqANppRjCqgqer1iB2WXX17XPfF7108OR2dPVcuVutJTwphbhJEkmu0Lk6sA+/1r1G2+IZbSMXSr4oBnEgZlLXoDz3Jl2dvOecPQOrI6Jdd1roATFbKHOeRW3mRNugdhsJR8hJzpaL84UeI8eb3XM4wl5MxI1T8d4AwdwxUYjSh5defGlOx7dMxd/ZN9nxA4AGIK3Inht1LH/0mzIsbOx3/5cptDN3h</vt:lpwstr>
  </property>
  <property fmtid="{D5CDD505-2E9C-101B-9397-08002B2CF9AE}" pid="46" name="x1ye=48">
    <vt:lpwstr>AjHjNGaXA64N9u3kyJR5eiJDeQzYMcWNwqrsWGwM4A9rwwF+pUNkM1gT+7PyBT0vp3bsa6RS07vJ7CkdqXU5srMGtyo9OZeFzEV0b2PC7zLDA3tN6C6JfhABDYBxPHJOytKFoU9+iL0HquCB+9Nq1aaQ/pe49NWzwBJNfXN0wCyqwm+JZ7nlxzGMKLF54pQb9pZ2xECzzPPa/UxcQCE0u/QIqs3nehUYql3mXGhhYFOPo7WuQ6q33BhzbgRUGMi</vt:lpwstr>
  </property>
  <property fmtid="{D5CDD505-2E9C-101B-9397-08002B2CF9AE}" pid="47" name="x1ye=49">
    <vt:lpwstr>bEZVzgaycCxRI9IxlaRa+WDgN9SIHJ5xhBaZm+aXiMtAUaPjKCgwaCz6/+zPQydmIOM6VRFgBkCjy+2plh75UxdJ4VbV/U9OZcCerpqjhJjfQlqM4+Ne8jiyEovmqDKYLt0qbxW3UFSbq6xl6jLFIlSWOkh0RYjomX0j63iuApapAPTRO29fKFCypek89lTbGt2Ng5lEbdpDJyXi5G1QCkk26ifKcjt8HNngicUavkvN7+yiezR51O9XcCeRwaj</vt:lpwstr>
  </property>
  <property fmtid="{D5CDD505-2E9C-101B-9397-08002B2CF9AE}" pid="48" name="x1ye=5">
    <vt:lpwstr>D0Pyx2BK++zNZoJ3pUDLeMeU2P5oSfZKEKBBD8Zre457XXuwvDUJj+OlsJlRw0f2YUWrTs82WIEqgvn1ybtfHU1WE5FPzgUxMMK64dBqYF4LgwwM8cUelv58FwkRGLDCm12Nh3rGTziZTQaU1sr0aba21CBFGc8NqKy/wObuOx3LVUPaufgPyYlEpsUI0maJ66oFxksaarXvt/htWIQQb5YkXAZx9xiNND9o9bh/Xi+R7F9gQwpoIfTJyRsUxi7</vt:lpwstr>
  </property>
  <property fmtid="{D5CDD505-2E9C-101B-9397-08002B2CF9AE}" pid="49" name="x1ye=50">
    <vt:lpwstr>TMy48tVQc+MpmO+znkeem2xzbP1bEHFKHSjzfZcEOaC0KdFqV24IIpjhNJ1gWQSL6h50cIerkEISCkpX2i5lvkiAWqt2xwv9CvKpks6r5zRS9fULOoJzwFnI6v1XfyeFRXW/kdOSDEjUxNZZKy890fqpGl4i8g5HECuRtQSpePkbhF6uzag7p/LuKBwCw/pJT7giK1PjKFrHTNBcjH51qgciwltjmAHeW6ez8jJcS3dmfB2NUNdXKK3uLAwHwsx</vt:lpwstr>
  </property>
  <property fmtid="{D5CDD505-2E9C-101B-9397-08002B2CF9AE}" pid="50" name="x1ye=51">
    <vt:lpwstr>wosixDed0VDUsqt69eWdtqY1Hah99qiG9U9b/Rx7Pd1c3c7LbX//uISEjjltfB35SyNJZjRkjIyqEIKU69tGXy2c67Opw42ULGY7SrFZIBy0DyCB+vyVgDEi7HON62mS7ssGvgxnC3OQrxD7D096IazbnwyqWqWJTrhwFyfEIUeVJgTh2LTqk8Tv/aQ+K2e/3a2/3EOXcgz/zuB6bIJBzAqt6qa9m3GBMKthXK0IAKFofXev26uRJEyW5HaW5Ap</vt:lpwstr>
  </property>
  <property fmtid="{D5CDD505-2E9C-101B-9397-08002B2CF9AE}" pid="51" name="x1ye=52">
    <vt:lpwstr>P1oXDBw/hMzWBuY5QsHdz2QC+nmWbdwqrYmQxoHy8xxFgLt+eD/rhmv3Z4vHQqd/lMW4RkFAaSCm4uQ86bAmSc5gdXs4tz/UvfUg3Ifi3lt5rGK1VNQI0HT7GDCXWZ96w4b3USlz3fP5ZRHYNmmO3YE0n7UdK/hzwqxzPQqPOehqE8KZx31bo8mcKAeyByF/dEPCgPSpZjC0o/LA3eOJqfdQqhZhoQ4VFi9+i8S+akSzcGodyNnqTnw+rfPZzm3</vt:lpwstr>
  </property>
  <property fmtid="{D5CDD505-2E9C-101B-9397-08002B2CF9AE}" pid="52" name="x1ye=53">
    <vt:lpwstr>SSdggdigLa9ffL5j3gdcrhIjj56s/nHMongDnbERyIbTahSpx5XfKV35uZgQ8j0qU9rgf5w+Zm6S7K6h/PgYUgznRHunqgc8qdDTRrtoU1QupiR/q6xGmTo9VFXynrIRop59t4GJcB6CH6h5Y4fuWMrmLX3bNtp4dDFkFb4NBdz/4hTgWVTm4WKgghUoXZCYqnL/a6TdkPTM37hh3NJ+nFBsGW6UO5It5lRx0fOLUayAPp1PVu38pwY1XIcBNIH</vt:lpwstr>
  </property>
  <property fmtid="{D5CDD505-2E9C-101B-9397-08002B2CF9AE}" pid="53" name="x1ye=54">
    <vt:lpwstr>yqqAe5r949N+yIw6SMrMLmnkoCu41DTYHdkrhNfIel/x9AlgXT/tTwyXGJopUpiiIdC5vDCnT+cHSDTCJ98/KUGMFC68GQZ5PtJQWDwGhdPkO6tz6p4SXi1vAf3GidMvlJsj0jd8cBl896jGRIH6JhAa1KtRbzSDWPRKj0T0uk41EElSFcPB0OWAcnZSgKIPAamgbsjsW6qwXQCbqIzdvt+SvZgoTDGq7a01xRzasw3E9xS6FosmYlY8irTi3oR</vt:lpwstr>
  </property>
  <property fmtid="{D5CDD505-2E9C-101B-9397-08002B2CF9AE}" pid="54" name="x1ye=55">
    <vt:lpwstr>4krfIF9UzJWfjD4aCL81BYG8bzGucPhDvSYvM31RoGYg0+v9X6EIxCoIayaG71hWRVG4rBB6/Cks/5KfSdVkqBfTn+9nB00817YZuXkIp+7TQ0G5ca5E6UWgI1Rvi/IqEcmbjxdZBoL15En+KIXWTFvuZLuZ3nqOqlrfjNfWJEI1csV4/PbLvZiM8CuhHLHi3hkv4+a2+u8wpGokhO4VGz+tmQnfxBnQJP1uVXo9zJA46az6hZ4dsUTXxqd1skZ</vt:lpwstr>
  </property>
  <property fmtid="{D5CDD505-2E9C-101B-9397-08002B2CF9AE}" pid="55" name="x1ye=56">
    <vt:lpwstr>Ez0hwtNLhlzHuIs04m80CgPS0YktWUJgfugY/3PmD2l3LKue1FzaMgb4IFNc5p3LUEsxDfbLuZV1uYSAzK2lXIK3Ie6nqREkg5WdLJs/Ykl9huzOQErfgkT0kYPbcUvK1DydZhPmt4WVznFKvHk/uaAe4ZZKN+2t6G0ctZbyj7LlQQoQ/b5ea1qbnmTkOAKeR0NIrvwYzQR26PqiQ3JXl2j5rYV/bDn3GkAbRuezzXyAskj6bupy96r+/+43BH1</vt:lpwstr>
  </property>
  <property fmtid="{D5CDD505-2E9C-101B-9397-08002B2CF9AE}" pid="56" name="x1ye=57">
    <vt:lpwstr>c5gsf52UMFyVFhNUBs9mbt8V6Zlh3gJoxJrlFAERmuy1xP8hDOodt+Qz+FYoWpimaVZHt8YmH3M9XOcQLlEiM/vqjtUce97I9CeOQEL3PnPR82cnr+RX5YC9XMrnEXB8CbsNHD9O2iSR97nNI3yslZlLYt0Ju5xtbBOLLtrAIOHbn8iAvuRm+XOrsTH6M4rLa/QqS6yrhtfxNr5VNxyu4AVQzrd5gsNCJLebfgPbMQOBwkA0FvX4wtE6gsxLS0B</vt:lpwstr>
  </property>
  <property fmtid="{D5CDD505-2E9C-101B-9397-08002B2CF9AE}" pid="57" name="x1ye=58">
    <vt:lpwstr>wI9YcTpvn6xRuX5ClV+JQP2NcvOoDBaxwqNSWZGuzzqKvfkLb+mseUp0fYLqUf3gXRpqPpmLb0XB0MyFYFyPKagwoH7L12hllsq+f6pZognxDEXn9aeL1hiLnfxfeNMNBZ8NRmpl+sIYU/C3XX208hJrabo08Afa+fi8LrxzJtr5gRAMv5QTV68OV2EWK1r5S4x21Jx2dzORVuMDypWXsEA6nPK7BlRLBFvhgREDXme7YorWtWVcNi3C63P+6wJ</vt:lpwstr>
  </property>
  <property fmtid="{D5CDD505-2E9C-101B-9397-08002B2CF9AE}" pid="58" name="x1ye=59">
    <vt:lpwstr>4BZ3AOQnfdIczOevcv3HvLPR3u/Xyjd2EaAeQolfxSOHl58ywu1rEUfbXF3dv1OEpVMDQOTzfe56+F8+yobCMr9xJoSy9fcsXsON/wB0DNr0L5934wXf8BDHUY7hdWvWABPtU+GT7PqPVbhSmosvqzLzCiHSZq5URhipqHmS323ArLuCAQtKqfeCBLlLt9dfSITDIrpsRUvgs5/wwNAEfLwNZ8qPggGlRDtDV2vkvLCMutIAP5jDmgxjf2G0LZB</vt:lpwstr>
  </property>
  <property fmtid="{D5CDD505-2E9C-101B-9397-08002B2CF9AE}" pid="59" name="x1ye=6">
    <vt:lpwstr>9Lyqu0D1BPleGT/qkvY3ItUEK/GNa6Eo4nFQuMrQICYj/e3/ZjbRwJ2OWqvCzqU64ZPjyBTvprGqt9shd8SIXXBMqdBD1U71XrVm1V24WIDxucg+cV9AiXyj4R0PrrXKu/X33nHWvKDbBMCA1ZL3x6an0iLHVBkF/zqmPAQBsnIz0mXJEvMDMn+cSsJAfg5qC1KGuDscEcUv3OLR5GbLx+EZPqM0mj5deFsvCU9uczTWrS9geOBbQrsWZ9PuBny</vt:lpwstr>
  </property>
  <property fmtid="{D5CDD505-2E9C-101B-9397-08002B2CF9AE}" pid="60" name="x1ye=60">
    <vt:lpwstr>D4vNNQiO6ey1U79YWgnCFnC48aqi7b7w0bilFkgzvlzpYcl79hkhVNKTwV/tgZyoiweftp81OX7HGDWso+gTi24Av2p6CzZpoiBVMgC7ZIOewKU+6Dx3C/k+4xm0KcxyTY1KMGZwJKgm2Yw3T8kLEOqLtXo9jLFYMOaco25Xu5+gcUXuXNug4xgb52doq+azWSG/+/0qOkhQqO4XY0R8p2+K5A5o1b+HUq6yO6KDqq1FCd0U6i4f/sGs0SJwA/f</vt:lpwstr>
  </property>
  <property fmtid="{D5CDD505-2E9C-101B-9397-08002B2CF9AE}" pid="61" name="x1ye=61">
    <vt:lpwstr>7kwDVau29ZLKOmsxjUku+uC1o41+ZQRU2mnfAokIPU93UJ93wBzUaeslxM1aDy1d3LtvzpoZf0/z2wzgEngKzIpHJROVpmZJD7OzM6Kwd6ri5urymaH0bhi657uelFBPUUuFFwCAeve4FB+BYC3ngn+54ImSdkHa9uTbY1bgAQ5vvm1dQPXaKMyMYBdbERXLFFHysE1XWJgFB66rsbVRHX5Vk0diGFef0kO7+cZH9qcH1hcaiD3+EP1mtgJ05mQ</vt:lpwstr>
  </property>
  <property fmtid="{D5CDD505-2E9C-101B-9397-08002B2CF9AE}" pid="62" name="x1ye=62">
    <vt:lpwstr>Sok2GwVykkHkl6Z47kFQyml2f/3xzsTZX23B/hlT7JneuDNbinvvbp1PVG+Ugurpk6JpS+tS1xztpzrMTAlgVMrh6nteICRgYpSwuFGMyA+BpWqhqOLshue8Dg3B73m0gLWXijoI7rK4gbAVnA9/PMnsG4Lc42lJ/qk44W4zXk2f/30gaUk477mKbCunvGWcxfZKnrY+Au9EqZnTEQIbHDVAG4sJVnetDW0EIHmrh4MbEhq0drtbBCFT7bLqCfn</vt:lpwstr>
  </property>
  <property fmtid="{D5CDD505-2E9C-101B-9397-08002B2CF9AE}" pid="63" name="x1ye=63">
    <vt:lpwstr>hPC/FBC0TacxoeigWAVZW3OreqKn781tA8kALwrSMQc4E9npI3WHU9LBpSND5oLPj0sWkzwq0D5W/waED01COCMBN7rSEEWBsNzvclGADkkH91ZMZ0NWtQ5l24qDWmZKVOE5T60BjZzlF9l1zqRNW0tILjbrcIAdSlTR7FYWlGeKAoPyE0171O9THfG5QwUhWvIb1C72Idw8Qi8URZkS447b3M/YlcVk9Hmh/vTf+ejdFBYFN19pWHTNt6IgnLZ</vt:lpwstr>
  </property>
  <property fmtid="{D5CDD505-2E9C-101B-9397-08002B2CF9AE}" pid="64" name="x1ye=64">
    <vt:lpwstr>gzrxEpQQY+WfjkoU6rSCV7PaA7PLdsm/kaaa6T3n5QNf4PJZNAz6+Cnu9JBKOxGbTRg2brdyNVFryh9c7j4h7nabUWeRGnnjl2C0xUkAFAO3WJq6hGKbHkPD/3++gt6rjQLvB7PqtusN039qPgNmwN8Wcwekl5DdKRTjo8dHkoWdfe09OwQPs2uA4k55/Oa1L5j/FE66TLblvgB197fqvuevoUDNky02m1P3pzDGQunrjArBnRx0PR5m/YiEtkR</vt:lpwstr>
  </property>
  <property fmtid="{D5CDD505-2E9C-101B-9397-08002B2CF9AE}" pid="65" name="x1ye=65">
    <vt:lpwstr>MC3wN1+P7+VNOlPqDAEOnBwnP1y+vvgF2mxtwH29o1y9OS4JSU0mPdah9/zL4kvJU4OOZ27WSMJ+kYeoFt+Fr2m/Z8+bglGQZDqI0/SBZJy8c7mdaF76a+TsdPDX5aZI/4htDtu+fZoaGC87MbbLU6mabyIk9UorwxcYLcMHqt71L33HGf0icVIQoE3V6dicJEeox3Cm5n5+yAH9gHgB5XMbpvJlf3cuLpYkF6WCMz/kVwsr+gSi9d/3pRpyThf</vt:lpwstr>
  </property>
  <property fmtid="{D5CDD505-2E9C-101B-9397-08002B2CF9AE}" pid="66" name="x1ye=66">
    <vt:lpwstr>9olarZwEsyua1F0PBK4gRCszml/YmzM5MEiWBU7RLDVk+Eb236+8kfv7GL9T4OkBbqQWx3WQGnSmUqqgjwKMAkCXkiDD/uLBm8VhOxHpGaFFEBqkALHYfR7MNKMOmBxPPjVJ+jd8s8L6dsE35YkcyO68S5sY+dpQfUu59BuXLrSsg1xNKAMtMfnBLTISIyap1LuaQFIKvJvwrOG9FVIIaiC6LAZCh+AUOONiZ3JJsxOYfVf94G1EhzdE+huRkr7</vt:lpwstr>
  </property>
  <property fmtid="{D5CDD505-2E9C-101B-9397-08002B2CF9AE}" pid="67" name="x1ye=67">
    <vt:lpwstr>ml7lNin2/X8ttop69lWd3hvGXUhWVAR1K8b25zvzZPl3RPPHUpnuxD0T799EEpK/rKj004rRaedV148ZHZXDVLxE/hqizxWW/0iQKlXRNuXbxZwz9cxQCNiFicgGqdE2T4NWAzdy6LM7GcQWXVapE+Z2dwH2n4FIu3eqXCLRke/dSpdlM1VNxMbiqgBgaeeVwyiGXEbwZjjQZAfBzI5uHqr0agmX1p2Rkzygn43swATDMZHIth5b7dyyPaplH01</vt:lpwstr>
  </property>
  <property fmtid="{D5CDD505-2E9C-101B-9397-08002B2CF9AE}" pid="68" name="x1ye=68">
    <vt:lpwstr>Nv5JNavBlvdiLYXTDGVNwt25hxe7ofUiZ8Wl3hGCk8kuhDMUczIyttVzN75MLUkyUQJI8nHz7lfwYCTFF0f+DF0HgCHVh0BRrMl3vLwQv+p99n9ndaPZGFkVpujzKEBkwI49ZBLl5/HF9Z6Ykc3x0Fw+PKDPdZgc4LqatLkIObM7T3fvbktcys0IqqKOEJ/XyNq+W2rlAHdAp0vTilzYPeFXf0iXauzIlvexo6FMOuLZR1tRyZF/l/Y5fieNZGT</vt:lpwstr>
  </property>
  <property fmtid="{D5CDD505-2E9C-101B-9397-08002B2CF9AE}" pid="69" name="x1ye=69">
    <vt:lpwstr>0HvHRe00CIYQk5rI+WZWx1lkHnYIQscBtJH6Px2JgD1PMRhOyWeiIMyZUdrxhhe1JtRZp2M04vitjHTb2sNEy9FMoYYYU1FMtwFPlfklGb42Vr9hmuFo3fuFY0KVeezLWYp9MuXbeeLw/xvoFPirpvHhzb7meCHvFsR3Xr0MBDiYhMW42Xxvi0DHa+AaG3n84xJ0+HDtMFSJOZMbwKcAO4DJEcBrvnVlL+4l1mtK2WMM1zVck14xAiYsSwCoQMP</vt:lpwstr>
  </property>
  <property fmtid="{D5CDD505-2E9C-101B-9397-08002B2CF9AE}" pid="70" name="x1ye=7">
    <vt:lpwstr>WGGxFB/tm99hyrXuy66VrcAb+HP95xRatKORcdlxYXcq6CA6S5uyZ4COhFQMorL7qusMOKOJwHkBJQyvaU0fOt6nOOTISVUvN9KM1QsYavduEJRxbXC7xgBSkFc0GIIXQo+rL7knQsNwPWK5oGpOXpA8kYJlLvj4hQEbXRJu+AEEOfz16/E4pQBr9+OErNBwBEg+fm61Ot4LOdEpunTG5xS8XrRgUH4Lne8C58+4rVFjKzTbCB79R519RBqhlAe</vt:lpwstr>
  </property>
  <property fmtid="{D5CDD505-2E9C-101B-9397-08002B2CF9AE}" pid="71" name="x1ye=70">
    <vt:lpwstr>8SJ97/LK1EXsnjyi8O4kDWC6T7edgrusPhUFGUJEt41xwzueyJXjTvV3wHGNy2btmmjrr8voSdsBy0VxMvmyOGwSTTG53HZaKnQU+0um31qQ/ewcQ4kY0gRajuVVaH7QA4xUtrHk6qWOVFE6IKMWkneI8SwsGZQ6aqbca1uFPunhN2HcO0IFT68csB0K01p8167t/vw5vbV+5Ekhi3DbH4Je0JYz4ij74SosJKtHhfdLar/Zy2Sy5GkuQ5e4J/b</vt:lpwstr>
  </property>
  <property fmtid="{D5CDD505-2E9C-101B-9397-08002B2CF9AE}" pid="72" name="x1ye=71">
    <vt:lpwstr>wS6dmUbWgFUml1aIvq98MpdTBapXoKNgGqnSMneWCY3pC+zDExVIf0jvET3fIoexm5d1zPrJ+oXG4sF4fpl2VAkYUqymb1E3vuUqMZ6TldVEs2x6Txa6eFY0mXDu2wHoUM+fHevtu+w+IOUxBcQErMM+cLB07U9Gf+nHzOPf5jqBZFPYfgUPX+167gD9/oT6VgabhSvru/pDZ7OupPf72UU2jHqVRnwYtv0lsNnx3x5qprH2/uTTqwTDWaqkqLj</vt:lpwstr>
  </property>
  <property fmtid="{D5CDD505-2E9C-101B-9397-08002B2CF9AE}" pid="73" name="x1ye=72">
    <vt:lpwstr>26n5cxCdjHSRnIbqmGb2Zl4T7iwT0kGnjs54MCfebDLRJZpxq697S16VaSWNqXmbmczAbChe7aycMeD9gtUvCmeCBSNHF4BGuFGbVPht7P2DWxkdYqXEqnoagh3+wBu4o521ygppTDBFr/rkediHQk6PC+/Xfz8IWDRcqppul8kjUTApLbL/+w9/hKszjEcAAA==</vt:lpwstr>
  </property>
  <property fmtid="{D5CDD505-2E9C-101B-9397-08002B2CF9AE}" pid="74" name="x1ye=8">
    <vt:lpwstr>QDrawaJEnRKLBIBsKPADzL/56OejZNJ59RUCf3wz9cr7XDYgmBXQgavjt8g6JZBjUFcBvazdksBFoZe2+D991eWarYnzt2Gb+ZJDRaPBxy+i1gB7ySI5L4a0XryKqOxnv7/QBvZvuhjApfFGX0iRnzjSE5PL0LfOIzCfnWNUyk2pRzudBNaG+XF4b3B5mr6WrYPmneykOLbF395D7h6yEqBRacVOPeUdclxH89eCB/zKvPY+1ZD2dkR2U1jr84d</vt:lpwstr>
  </property>
  <property fmtid="{D5CDD505-2E9C-101B-9397-08002B2CF9AE}" pid="75" name="x1ye=9">
    <vt:lpwstr>mPwAQskNJ7DQgA/vy4mg3gcL9sDOHRBrv7IDaPMAqkl+yOaJy4BfTrcFL8Cj5F7XcNthc3mPn0U/OIBNukQFFMwGv24pjTSR4z6rZCOfh+Hv1b7nRIjsXdg9AAxlwNVW7cqFiK4IRwyfQxHBymKjPkm7UoY9q7lVAqd+AD3qphvJwAHEIdi3iV21lRJkc1lwRzimjrOiqhlTNa3Au+MUBvwUB0318CJmzNi70At1psdzNtz7fYnF0L1/MUVRnhp</vt:lpwstr>
  </property>
</Properties>
</file>