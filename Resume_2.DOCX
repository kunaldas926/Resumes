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4260"/>
        <w:gridCol w:w="7980"/>
      </w:tblGrid>
      <w:tr w:rsidR="00761343" w:rsidRPr="00B37A53" w14:paraId="1AD40C54" w14:textId="77777777" w:rsidTr="005B2863">
        <w:trPr>
          <w:trHeight w:val="19562"/>
          <w:tblCellSpacing w:w="0" w:type="dxa"/>
        </w:trPr>
        <w:tc>
          <w:tcPr>
            <w:tcW w:w="4260" w:type="dxa"/>
            <w:shd w:val="clear" w:color="auto" w:fill="FAEFEF"/>
            <w:tcMar>
              <w:top w:w="0" w:type="dxa"/>
              <w:left w:w="0" w:type="dxa"/>
              <w:bottom w:w="600" w:type="dxa"/>
              <w:right w:w="0" w:type="dxa"/>
            </w:tcMar>
            <w:hideMark/>
          </w:tcPr>
          <w:tbl>
            <w:tblPr>
              <w:tblStyle w:val="divdocumentleft-table"/>
              <w:tblW w:w="4260" w:type="dxa"/>
              <w:tblCellSpacing w:w="0" w:type="dxa"/>
              <w:tblLayout w:type="fixed"/>
              <w:tblCellMar>
                <w:left w:w="0" w:type="dxa"/>
                <w:right w:w="300" w:type="dxa"/>
              </w:tblCellMar>
              <w:tblLook w:val="05E0" w:firstRow="1" w:lastRow="1" w:firstColumn="1" w:lastColumn="1" w:noHBand="0" w:noVBand="1"/>
            </w:tblPr>
            <w:tblGrid>
              <w:gridCol w:w="4260"/>
            </w:tblGrid>
            <w:tr w:rsidR="00761343" w:rsidRPr="00B37A53" w14:paraId="31BBAA0C" w14:textId="77777777">
              <w:trPr>
                <w:trHeight w:hRule="exact" w:val="4753"/>
                <w:tblCellSpacing w:w="0" w:type="dxa"/>
              </w:trPr>
              <w:tc>
                <w:tcPr>
                  <w:tcW w:w="4260" w:type="dxa"/>
                  <w:shd w:val="clear" w:color="auto" w:fill="F2D8D6"/>
                  <w:tcMar>
                    <w:top w:w="600" w:type="dxa"/>
                    <w:left w:w="300" w:type="dxa"/>
                    <w:bottom w:w="400" w:type="dxa"/>
                    <w:right w:w="0" w:type="dxa"/>
                  </w:tcMar>
                  <w:hideMark/>
                </w:tcPr>
                <w:p w14:paraId="788165AD" w14:textId="4EBF0C9C" w:rsidR="00761343" w:rsidRPr="00B37A53" w:rsidRDefault="00B9783F">
                  <w:pPr>
                    <w:pStyle w:val="div"/>
                    <w:spacing w:line="620" w:lineRule="exact"/>
                    <w:ind w:left="300" w:right="300"/>
                    <w:rPr>
                      <w:rStyle w:val="divdocumentleft-box"/>
                      <w:rFonts w:ascii="Trebuchet MS" w:eastAsia="Trebuchet MS" w:hAnsi="Trebuchet MS" w:cs="Trebuchet MS"/>
                      <w:b/>
                      <w:bCs/>
                      <w:caps/>
                      <w:color w:val="343B30"/>
                      <w:spacing w:val="10"/>
                      <w:sz w:val="52"/>
                      <w:szCs w:val="52"/>
                    </w:rPr>
                  </w:pPr>
                  <w:r w:rsidRPr="00B37A53">
                    <w:rPr>
                      <w:rStyle w:val="divdocumentleft-box"/>
                      <w:rFonts w:ascii="Trebuchet MS" w:eastAsia="Trebuchet MS" w:hAnsi="Trebuchet MS" w:cs="Trebuchet MS"/>
                      <w:b/>
                      <w:bCs/>
                      <w:caps/>
                      <w:color w:val="343B30"/>
                      <w:spacing w:val="10"/>
                      <w:sz w:val="52"/>
                      <w:szCs w:val="52"/>
                    </w:rPr>
                    <w:t>Kunal</w:t>
                  </w:r>
                  <w:r>
                    <w:rPr>
                      <w:rStyle w:val="divdocumentleft-box"/>
                      <w:rFonts w:ascii="Trebuchet MS" w:eastAsia="Trebuchet MS" w:hAnsi="Trebuchet MS" w:cs="Trebuchet MS"/>
                      <w:b/>
                      <w:bCs/>
                      <w:caps/>
                      <w:color w:val="343B30"/>
                      <w:spacing w:val="10"/>
                      <w:sz w:val="52"/>
                      <w:szCs w:val="52"/>
                    </w:rPr>
                    <w:t xml:space="preserve"> </w:t>
                  </w:r>
                  <w:r w:rsidRPr="00B37A53">
                    <w:rPr>
                      <w:rStyle w:val="divdocumentleft-box"/>
                      <w:rFonts w:ascii="Trebuchet MS" w:eastAsia="Trebuchet MS" w:hAnsi="Trebuchet MS" w:cs="Trebuchet MS"/>
                      <w:b/>
                      <w:bCs/>
                      <w:caps/>
                      <w:color w:val="343B30"/>
                      <w:spacing w:val="10"/>
                      <w:sz w:val="52"/>
                      <w:szCs w:val="52"/>
                    </w:rPr>
                    <w:t>Das</w:t>
                  </w:r>
                </w:p>
                <w:p w14:paraId="1726A339" w14:textId="77777777" w:rsidR="00761343" w:rsidRPr="00B37A53" w:rsidRDefault="00B9783F">
                  <w:pPr>
                    <w:pStyle w:val="div"/>
                    <w:spacing w:after="200" w:line="340" w:lineRule="atLeast"/>
                    <w:ind w:left="300" w:right="300"/>
                    <w:rPr>
                      <w:rStyle w:val="divdocumentleft-box"/>
                      <w:rFonts w:ascii="Trebuchet MS" w:eastAsia="Trebuchet MS" w:hAnsi="Trebuchet MS" w:cs="Trebuchet MS"/>
                      <w:color w:val="343B30"/>
                      <w:sz w:val="20"/>
                      <w:szCs w:val="20"/>
                    </w:rPr>
                  </w:pPr>
                  <w:r w:rsidRPr="00B37A53">
                    <w:rPr>
                      <w:rStyle w:val="divdocumentleft-box"/>
                      <w:rFonts w:ascii="Trebuchet MS" w:eastAsia="Trebuchet MS" w:hAnsi="Trebuchet MS" w:cs="Trebuchet MS"/>
                      <w:noProof/>
                      <w:color w:val="343B30"/>
                      <w:sz w:val="20"/>
                      <w:szCs w:val="20"/>
                    </w:rPr>
                    <w:drawing>
                      <wp:inline distT="0" distB="0" distL="0" distR="0" wp14:anchorId="499F8442" wp14:editId="07A1B9D6">
                        <wp:extent cx="446794" cy="9492"/>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1626" name=""/>
                                <pic:cNvPicPr>
                                  <a:picLocks noChangeAspect="1"/>
                                </pic:cNvPicPr>
                              </pic:nvPicPr>
                              <pic:blipFill>
                                <a:blip r:embed="rId5"/>
                                <a:stretch>
                                  <a:fillRect/>
                                </a:stretch>
                              </pic:blipFill>
                              <pic:spPr>
                                <a:xfrm>
                                  <a:off x="0" y="0"/>
                                  <a:ext cx="446794" cy="9492"/>
                                </a:xfrm>
                                <a:prstGeom prst="rect">
                                  <a:avLst/>
                                </a:prstGeom>
                              </pic:spPr>
                            </pic:pic>
                          </a:graphicData>
                        </a:graphic>
                      </wp:inline>
                    </w:drawing>
                  </w:r>
                </w:p>
                <w:tbl>
                  <w:tblPr>
                    <w:tblStyle w:val="addresstable"/>
                    <w:tblW w:w="3882" w:type="dxa"/>
                    <w:tblCellSpacing w:w="0" w:type="dxa"/>
                    <w:tblInd w:w="300" w:type="dxa"/>
                    <w:tblLayout w:type="fixed"/>
                    <w:tblCellMar>
                      <w:left w:w="0" w:type="dxa"/>
                      <w:right w:w="0" w:type="dxa"/>
                    </w:tblCellMar>
                    <w:tblLook w:val="05E0" w:firstRow="1" w:lastRow="1" w:firstColumn="1" w:lastColumn="1" w:noHBand="0" w:noVBand="1"/>
                  </w:tblPr>
                  <w:tblGrid>
                    <w:gridCol w:w="542"/>
                    <w:gridCol w:w="3340"/>
                  </w:tblGrid>
                  <w:tr w:rsidR="00761343" w:rsidRPr="00B37A53" w14:paraId="39B117D8" w14:textId="77777777" w:rsidTr="00B9783F">
                    <w:trPr>
                      <w:trHeight w:val="379"/>
                      <w:tblCellSpacing w:w="0" w:type="dxa"/>
                    </w:trPr>
                    <w:tc>
                      <w:tcPr>
                        <w:tcW w:w="542" w:type="dxa"/>
                        <w:tcMar>
                          <w:top w:w="120" w:type="dxa"/>
                          <w:left w:w="0" w:type="dxa"/>
                          <w:bottom w:w="0" w:type="dxa"/>
                          <w:right w:w="40" w:type="dxa"/>
                        </w:tcMar>
                        <w:hideMark/>
                      </w:tcPr>
                      <w:p w14:paraId="40508179" w14:textId="77777777" w:rsidR="00761343" w:rsidRPr="00DF5B7B" w:rsidRDefault="00B9783F">
                        <w:pPr>
                          <w:rPr>
                            <w:rStyle w:val="divdocumentleft-box"/>
                            <w:rFonts w:ascii="Trebuchet MS" w:eastAsia="Trebuchet MS" w:hAnsi="Trebuchet MS" w:cs="Trebuchet MS"/>
                            <w:color w:val="1C1C1C"/>
                            <w:sz w:val="20"/>
                            <w:szCs w:val="20"/>
                          </w:rPr>
                        </w:pPr>
                        <w:r w:rsidRPr="00DF5B7B">
                          <w:rPr>
                            <w:rStyle w:val="adrsfirstcell"/>
                            <w:rFonts w:ascii="Trebuchet MS" w:eastAsia="Trebuchet MS" w:hAnsi="Trebuchet MS" w:cs="Trebuchet MS"/>
                            <w:noProof/>
                            <w:color w:val="1C1C1C"/>
                            <w:sz w:val="20"/>
                            <w:szCs w:val="20"/>
                          </w:rPr>
                          <w:drawing>
                            <wp:inline distT="0" distB="0" distL="0" distR="0" wp14:anchorId="626302C2" wp14:editId="0B6DB947">
                              <wp:extent cx="247163" cy="246797"/>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1246" name=""/>
                                      <pic:cNvPicPr>
                                        <a:picLocks noChangeAspect="1"/>
                                      </pic:cNvPicPr>
                                    </pic:nvPicPr>
                                    <pic:blipFill>
                                      <a:blip r:embed="rId6"/>
                                      <a:stretch>
                                        <a:fillRect/>
                                      </a:stretch>
                                    </pic:blipFill>
                                    <pic:spPr>
                                      <a:xfrm>
                                        <a:off x="0" y="0"/>
                                        <a:ext cx="247163" cy="246797"/>
                                      </a:xfrm>
                                      <a:prstGeom prst="rect">
                                        <a:avLst/>
                                      </a:prstGeom>
                                    </pic:spPr>
                                  </pic:pic>
                                </a:graphicData>
                              </a:graphic>
                            </wp:inline>
                          </w:drawing>
                        </w:r>
                      </w:p>
                    </w:tc>
                    <w:tc>
                      <w:tcPr>
                        <w:tcW w:w="3340" w:type="dxa"/>
                        <w:tcMar>
                          <w:top w:w="120" w:type="dxa"/>
                          <w:left w:w="0" w:type="dxa"/>
                          <w:bottom w:w="0" w:type="dxa"/>
                          <w:right w:w="500" w:type="dxa"/>
                        </w:tcMar>
                        <w:vAlign w:val="center"/>
                        <w:hideMark/>
                      </w:tcPr>
                      <w:p w14:paraId="6B83C889" w14:textId="01B64D6C" w:rsidR="00761343" w:rsidRPr="00DF5B7B" w:rsidRDefault="00DB344A">
                        <w:pPr>
                          <w:rPr>
                            <w:rStyle w:val="adrsfirstcell"/>
                            <w:rFonts w:ascii="Trebuchet MS" w:eastAsia="Trebuchet MS" w:hAnsi="Trebuchet MS" w:cs="Trebuchet MS"/>
                            <w:color w:val="4D4D4D"/>
                            <w:sz w:val="20"/>
                            <w:szCs w:val="20"/>
                          </w:rPr>
                        </w:pPr>
                        <w:hyperlink r:id="rId7" w:history="1">
                          <w:r w:rsidR="00B9783F" w:rsidRPr="00DF5B7B">
                            <w:rPr>
                              <w:rStyle w:val="Hyperlink"/>
                              <w:rFonts w:ascii="Trebuchet MS" w:eastAsia="Trebuchet MS" w:hAnsi="Trebuchet MS" w:cs="Trebuchet MS"/>
                              <w:color w:val="4D4D4D"/>
                              <w:sz w:val="20"/>
                              <w:szCs w:val="20"/>
                              <w:u w:val="none"/>
                            </w:rPr>
                            <w:t>kunaldas926@yahoo.in</w:t>
                          </w:r>
                        </w:hyperlink>
                      </w:p>
                    </w:tc>
                  </w:tr>
                  <w:tr w:rsidR="00761343" w:rsidRPr="00B37A53" w14:paraId="62A23C10" w14:textId="77777777" w:rsidTr="00B9783F">
                    <w:trPr>
                      <w:trHeight w:val="367"/>
                      <w:tblCellSpacing w:w="0" w:type="dxa"/>
                    </w:trPr>
                    <w:tc>
                      <w:tcPr>
                        <w:tcW w:w="542" w:type="dxa"/>
                        <w:tcMar>
                          <w:top w:w="120" w:type="dxa"/>
                          <w:left w:w="0" w:type="dxa"/>
                          <w:bottom w:w="0" w:type="dxa"/>
                          <w:right w:w="40" w:type="dxa"/>
                        </w:tcMar>
                        <w:hideMark/>
                      </w:tcPr>
                      <w:p w14:paraId="59EC9ED8" w14:textId="77777777" w:rsidR="00761343" w:rsidRPr="00DF5B7B" w:rsidRDefault="00B9783F">
                        <w:pPr>
                          <w:rPr>
                            <w:rStyle w:val="adrssecondcell"/>
                            <w:rFonts w:ascii="Trebuchet MS" w:eastAsia="Trebuchet MS" w:hAnsi="Trebuchet MS" w:cs="Trebuchet MS"/>
                            <w:color w:val="1C1C1C"/>
                            <w:sz w:val="20"/>
                            <w:szCs w:val="20"/>
                          </w:rPr>
                        </w:pPr>
                        <w:r w:rsidRPr="00DF5B7B">
                          <w:rPr>
                            <w:rStyle w:val="adrsfirstcell"/>
                            <w:rFonts w:ascii="Trebuchet MS" w:eastAsia="Trebuchet MS" w:hAnsi="Trebuchet MS" w:cs="Trebuchet MS"/>
                            <w:noProof/>
                            <w:color w:val="1C1C1C"/>
                            <w:sz w:val="20"/>
                            <w:szCs w:val="20"/>
                          </w:rPr>
                          <w:drawing>
                            <wp:inline distT="0" distB="0" distL="0" distR="0" wp14:anchorId="0B698262" wp14:editId="69BB95CF">
                              <wp:extent cx="247163" cy="246797"/>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5614" name=""/>
                                      <pic:cNvPicPr>
                                        <a:picLocks noChangeAspect="1"/>
                                      </pic:cNvPicPr>
                                    </pic:nvPicPr>
                                    <pic:blipFill>
                                      <a:blip r:embed="rId8"/>
                                      <a:stretch>
                                        <a:fillRect/>
                                      </a:stretch>
                                    </pic:blipFill>
                                    <pic:spPr>
                                      <a:xfrm>
                                        <a:off x="0" y="0"/>
                                        <a:ext cx="247163" cy="246797"/>
                                      </a:xfrm>
                                      <a:prstGeom prst="rect">
                                        <a:avLst/>
                                      </a:prstGeom>
                                    </pic:spPr>
                                  </pic:pic>
                                </a:graphicData>
                              </a:graphic>
                            </wp:inline>
                          </w:drawing>
                        </w:r>
                      </w:p>
                    </w:tc>
                    <w:tc>
                      <w:tcPr>
                        <w:tcW w:w="3340" w:type="dxa"/>
                        <w:tcMar>
                          <w:top w:w="120" w:type="dxa"/>
                          <w:left w:w="0" w:type="dxa"/>
                          <w:bottom w:w="0" w:type="dxa"/>
                          <w:right w:w="500" w:type="dxa"/>
                        </w:tcMar>
                        <w:vAlign w:val="center"/>
                        <w:hideMark/>
                      </w:tcPr>
                      <w:p w14:paraId="6596BB74" w14:textId="78D43992" w:rsidR="00761343" w:rsidRPr="00DF5B7B" w:rsidRDefault="00DB344A">
                        <w:pPr>
                          <w:rPr>
                            <w:rStyle w:val="adrsfirstcell"/>
                            <w:rFonts w:ascii="Trebuchet MS" w:eastAsia="Trebuchet MS" w:hAnsi="Trebuchet MS" w:cs="Trebuchet MS"/>
                            <w:color w:val="4D4D4D"/>
                            <w:sz w:val="20"/>
                            <w:szCs w:val="20"/>
                          </w:rPr>
                        </w:pPr>
                        <w:hyperlink r:id="rId9" w:history="1">
                          <w:r w:rsidR="00DF5B7B" w:rsidRPr="00DF5B7B">
                            <w:rPr>
                              <w:rStyle w:val="Hyperlink"/>
                              <w:rFonts w:ascii="Trebuchet MS" w:eastAsia="Trebuchet MS" w:hAnsi="Trebuchet MS" w:cs="Trebuchet MS"/>
                              <w:color w:val="4D4D4D"/>
                              <w:sz w:val="20"/>
                              <w:szCs w:val="20"/>
                              <w:u w:val="none"/>
                            </w:rPr>
                            <w:t>+91 900 777 5359</w:t>
                          </w:r>
                        </w:hyperlink>
                      </w:p>
                    </w:tc>
                  </w:tr>
                  <w:tr w:rsidR="00761343" w:rsidRPr="00B37A53" w14:paraId="15C498BC" w14:textId="77777777" w:rsidTr="00B9783F">
                    <w:trPr>
                      <w:trHeight w:val="1165"/>
                      <w:tblCellSpacing w:w="0" w:type="dxa"/>
                    </w:trPr>
                    <w:tc>
                      <w:tcPr>
                        <w:tcW w:w="542" w:type="dxa"/>
                        <w:tcMar>
                          <w:top w:w="120" w:type="dxa"/>
                          <w:left w:w="0" w:type="dxa"/>
                          <w:bottom w:w="0" w:type="dxa"/>
                          <w:right w:w="40" w:type="dxa"/>
                        </w:tcMar>
                        <w:hideMark/>
                      </w:tcPr>
                      <w:p w14:paraId="04E71360" w14:textId="70217720" w:rsidR="00761343" w:rsidRPr="00DF5B7B" w:rsidRDefault="00FB595B">
                        <w:pPr>
                          <w:rPr>
                            <w:rStyle w:val="span"/>
                            <w:rFonts w:ascii="Trebuchet MS" w:eastAsia="Trebuchet MS" w:hAnsi="Trebuchet MS" w:cs="Trebuchet MS"/>
                            <w:color w:val="1C1C1C"/>
                            <w:sz w:val="20"/>
                            <w:szCs w:val="20"/>
                          </w:rPr>
                        </w:pPr>
                        <w:r w:rsidRPr="00DF5B7B">
                          <w:rPr>
                            <w:noProof/>
                            <w:color w:val="1C1C1C"/>
                          </w:rPr>
                          <w:drawing>
                            <wp:anchor distT="0" distB="0" distL="114300" distR="114300" simplePos="0" relativeHeight="251658240" behindDoc="0" locked="0" layoutInCell="1" allowOverlap="1" wp14:anchorId="604D91EC" wp14:editId="62CAECA4">
                              <wp:simplePos x="0" y="0"/>
                              <wp:positionH relativeFrom="column">
                                <wp:posOffset>51435</wp:posOffset>
                              </wp:positionH>
                              <wp:positionV relativeFrom="paragraph">
                                <wp:posOffset>582902</wp:posOffset>
                              </wp:positionV>
                              <wp:extent cx="162560" cy="162560"/>
                              <wp:effectExtent l="0" t="0" r="0" b="0"/>
                              <wp:wrapSquare wrapText="bothSides"/>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2560" cy="162560"/>
                                      </a:xfrm>
                                      <a:prstGeom prst="rect">
                                        <a:avLst/>
                                      </a:prstGeom>
                                    </pic:spPr>
                                  </pic:pic>
                                </a:graphicData>
                              </a:graphic>
                              <wp14:sizeRelH relativeFrom="margin">
                                <wp14:pctWidth>0</wp14:pctWidth>
                              </wp14:sizeRelH>
                              <wp14:sizeRelV relativeFrom="margin">
                                <wp14:pctHeight>0</wp14:pctHeight>
                              </wp14:sizeRelV>
                            </wp:anchor>
                          </w:drawing>
                        </w:r>
                        <w:r w:rsidR="00B9783F" w:rsidRPr="00DF5B7B">
                          <w:rPr>
                            <w:rStyle w:val="adrsfirstcell"/>
                            <w:rFonts w:ascii="Trebuchet MS" w:eastAsia="Trebuchet MS" w:hAnsi="Trebuchet MS" w:cs="Trebuchet MS"/>
                            <w:noProof/>
                            <w:color w:val="1C1C1C"/>
                            <w:sz w:val="20"/>
                            <w:szCs w:val="20"/>
                          </w:rPr>
                          <w:drawing>
                            <wp:inline distT="0" distB="0" distL="0" distR="0" wp14:anchorId="5C6F067B" wp14:editId="2A58862F">
                              <wp:extent cx="247163" cy="246797"/>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45959" name=""/>
                                      <pic:cNvPicPr>
                                        <a:picLocks noChangeAspect="1"/>
                                      </pic:cNvPicPr>
                                    </pic:nvPicPr>
                                    <pic:blipFill>
                                      <a:blip r:embed="rId12"/>
                                      <a:stretch>
                                        <a:fillRect/>
                                      </a:stretch>
                                    </pic:blipFill>
                                    <pic:spPr>
                                      <a:xfrm>
                                        <a:off x="0" y="0"/>
                                        <a:ext cx="247163" cy="246797"/>
                                      </a:xfrm>
                                      <a:prstGeom prst="rect">
                                        <a:avLst/>
                                      </a:prstGeom>
                                    </pic:spPr>
                                  </pic:pic>
                                </a:graphicData>
                              </a:graphic>
                            </wp:inline>
                          </w:drawing>
                        </w:r>
                      </w:p>
                    </w:tc>
                    <w:tc>
                      <w:tcPr>
                        <w:tcW w:w="3340" w:type="dxa"/>
                        <w:tcMar>
                          <w:top w:w="120" w:type="dxa"/>
                          <w:left w:w="0" w:type="dxa"/>
                          <w:bottom w:w="0" w:type="dxa"/>
                          <w:right w:w="500" w:type="dxa"/>
                        </w:tcMar>
                        <w:vAlign w:val="center"/>
                        <w:hideMark/>
                      </w:tcPr>
                      <w:p w14:paraId="41D85B37" w14:textId="125390F8" w:rsidR="00FB595B" w:rsidRPr="00DF5B7B" w:rsidRDefault="00DF5B7B">
                        <w:pPr>
                          <w:rPr>
                            <w:rStyle w:val="span"/>
                            <w:rFonts w:ascii="Trebuchet MS" w:eastAsia="Trebuchet MS" w:hAnsi="Trebuchet MS" w:cs="Trebuchet MS"/>
                            <w:color w:val="4D4D4D"/>
                            <w:sz w:val="20"/>
                            <w:szCs w:val="20"/>
                          </w:rPr>
                        </w:pPr>
                        <w:r>
                          <w:rPr>
                            <w:rStyle w:val="span"/>
                            <w:rFonts w:ascii="Trebuchet MS" w:eastAsia="Trebuchet MS" w:hAnsi="Trebuchet MS" w:cs="Trebuchet MS"/>
                            <w:color w:val="4D4D4D"/>
                            <w:sz w:val="20"/>
                            <w:szCs w:val="20"/>
                          </w:rPr>
                          <w:t xml:space="preserve">279, Gopal </w:t>
                        </w:r>
                        <w:proofErr w:type="spellStart"/>
                        <w:r>
                          <w:rPr>
                            <w:rStyle w:val="span"/>
                            <w:rFonts w:ascii="Trebuchet MS" w:eastAsia="Trebuchet MS" w:hAnsi="Trebuchet MS" w:cs="Trebuchet MS"/>
                            <w:color w:val="4D4D4D"/>
                            <w:sz w:val="20"/>
                            <w:szCs w:val="20"/>
                          </w:rPr>
                          <w:t>lal</w:t>
                        </w:r>
                        <w:proofErr w:type="spellEnd"/>
                        <w:r>
                          <w:rPr>
                            <w:rStyle w:val="span"/>
                            <w:rFonts w:ascii="Trebuchet MS" w:eastAsia="Trebuchet MS" w:hAnsi="Trebuchet MS" w:cs="Trebuchet MS"/>
                            <w:color w:val="4D4D4D"/>
                            <w:sz w:val="20"/>
                            <w:szCs w:val="20"/>
                          </w:rPr>
                          <w:t xml:space="preserve"> Tagore Road, </w:t>
                        </w:r>
                        <w:r w:rsidR="00B9783F" w:rsidRPr="00DF5B7B">
                          <w:rPr>
                            <w:rStyle w:val="span"/>
                            <w:rFonts w:ascii="Trebuchet MS" w:eastAsia="Trebuchet MS" w:hAnsi="Trebuchet MS" w:cs="Trebuchet MS"/>
                            <w:color w:val="4D4D4D"/>
                            <w:sz w:val="20"/>
                            <w:szCs w:val="20"/>
                          </w:rPr>
                          <w:t>Kolkata, North 24 Parganas, West Bengal, India</w:t>
                        </w:r>
                        <w:r w:rsidR="00B9783F">
                          <w:rPr>
                            <w:rStyle w:val="span"/>
                            <w:rFonts w:ascii="Trebuchet MS" w:eastAsia="Trebuchet MS" w:hAnsi="Trebuchet MS" w:cs="Trebuchet MS"/>
                            <w:color w:val="4D4D4D"/>
                            <w:sz w:val="20"/>
                            <w:szCs w:val="20"/>
                          </w:rPr>
                          <w:t>,</w:t>
                        </w:r>
                        <w:r w:rsidR="00B9783F" w:rsidRPr="00DF5B7B">
                          <w:rPr>
                            <w:rStyle w:val="adrssecondcell"/>
                            <w:rFonts w:ascii="Trebuchet MS" w:eastAsia="Trebuchet MS" w:hAnsi="Trebuchet MS" w:cs="Trebuchet MS"/>
                            <w:color w:val="4D4D4D"/>
                            <w:sz w:val="20"/>
                            <w:szCs w:val="20"/>
                          </w:rPr>
                          <w:t xml:space="preserve"> </w:t>
                        </w:r>
                        <w:r w:rsidR="00B9783F" w:rsidRPr="00DF5B7B">
                          <w:rPr>
                            <w:rStyle w:val="span"/>
                            <w:rFonts w:ascii="Trebuchet MS" w:eastAsia="Trebuchet MS" w:hAnsi="Trebuchet MS" w:cs="Trebuchet MS"/>
                            <w:color w:val="4D4D4D"/>
                            <w:sz w:val="20"/>
                            <w:szCs w:val="20"/>
                          </w:rPr>
                          <w:t>700036</w:t>
                        </w:r>
                      </w:p>
                      <w:p w14:paraId="1A2A9412" w14:textId="2C8A22F7" w:rsidR="00FB595B" w:rsidRPr="00DF5B7B" w:rsidRDefault="00FB595B">
                        <w:pPr>
                          <w:rPr>
                            <w:rStyle w:val="span"/>
                            <w:rFonts w:ascii="Trebuchet MS" w:eastAsia="Trebuchet MS" w:hAnsi="Trebuchet MS" w:cs="Trebuchet MS"/>
                            <w:color w:val="4D4D4D"/>
                            <w:sz w:val="20"/>
                            <w:szCs w:val="20"/>
                          </w:rPr>
                        </w:pPr>
                      </w:p>
                      <w:p w14:paraId="2FDEEA05" w14:textId="4C9626A6" w:rsidR="00761343" w:rsidRPr="00DF5B7B" w:rsidRDefault="00FB595B">
                        <w:pPr>
                          <w:rPr>
                            <w:rStyle w:val="adrsfirstcell"/>
                            <w:rFonts w:ascii="Trebuchet MS" w:eastAsia="Trebuchet MS" w:hAnsi="Trebuchet MS" w:cs="Trebuchet MS"/>
                            <w:color w:val="4D4D4D"/>
                            <w:sz w:val="20"/>
                            <w:szCs w:val="20"/>
                          </w:rPr>
                        </w:pPr>
                        <w:r w:rsidRPr="00DF5B7B">
                          <w:rPr>
                            <w:rStyle w:val="adrssecondcell"/>
                            <w:rFonts w:ascii="Trebuchet MS" w:eastAsia="Trebuchet MS" w:hAnsi="Trebuchet MS" w:cs="Trebuchet MS"/>
                            <w:color w:val="4D4D4D"/>
                            <w:sz w:val="20"/>
                            <w:szCs w:val="20"/>
                          </w:rPr>
                          <w:t xml:space="preserve"> </w:t>
                        </w:r>
                        <w:hyperlink r:id="rId13" w:history="1">
                          <w:r w:rsidR="00DF5B7B" w:rsidRPr="00DF5B7B">
                            <w:rPr>
                              <w:rStyle w:val="Hyperlink"/>
                              <w:rFonts w:ascii="Trebuchet MS" w:eastAsia="Trebuchet MS" w:hAnsi="Trebuchet MS" w:cs="Trebuchet MS"/>
                              <w:color w:val="4D4D4D"/>
                              <w:sz w:val="20"/>
                              <w:szCs w:val="20"/>
                              <w:u w:val="none"/>
                            </w:rPr>
                            <w:t>linkedin.com/in/kunaldas926</w:t>
                          </w:r>
                        </w:hyperlink>
                      </w:p>
                    </w:tc>
                  </w:tr>
                </w:tbl>
                <w:p w14:paraId="322432BF" w14:textId="77777777" w:rsidR="00761343" w:rsidRPr="00B37A53" w:rsidRDefault="00761343">
                  <w:pPr>
                    <w:rPr>
                      <w:sz w:val="20"/>
                      <w:szCs w:val="20"/>
                    </w:rPr>
                  </w:pPr>
                </w:p>
              </w:tc>
            </w:tr>
            <w:tr w:rsidR="00761343" w:rsidRPr="00B37A53" w14:paraId="3BF9434B" w14:textId="77777777">
              <w:trPr>
                <w:tblCellSpacing w:w="0" w:type="dxa"/>
              </w:trPr>
              <w:tc>
                <w:tcPr>
                  <w:tcW w:w="4260" w:type="dxa"/>
                  <w:shd w:val="clear" w:color="auto" w:fill="FAEFEF"/>
                  <w:tcMar>
                    <w:top w:w="600" w:type="dxa"/>
                    <w:left w:w="300" w:type="dxa"/>
                    <w:bottom w:w="0" w:type="dxa"/>
                    <w:right w:w="0" w:type="dxa"/>
                  </w:tcMar>
                  <w:hideMark/>
                </w:tcPr>
                <w:p w14:paraId="07774DFA" w14:textId="77777777" w:rsidR="00761343" w:rsidRPr="00B37A53" w:rsidRDefault="00B9783F">
                  <w:pPr>
                    <w:pStyle w:val="divdocumentdivsectiontitle"/>
                    <w:spacing w:after="200" w:line="360" w:lineRule="atLeast"/>
                    <w:ind w:left="300" w:right="300"/>
                    <w:rPr>
                      <w:rStyle w:val="divdocumentleft-box"/>
                      <w:rFonts w:ascii="Trebuchet MS" w:eastAsia="Trebuchet MS" w:hAnsi="Trebuchet MS" w:cs="Trebuchet MS"/>
                      <w:b/>
                      <w:bCs/>
                      <w:caps/>
                      <w:color w:val="343B30"/>
                      <w:sz w:val="22"/>
                      <w:szCs w:val="22"/>
                    </w:rPr>
                  </w:pPr>
                  <w:r w:rsidRPr="00B37A53">
                    <w:rPr>
                      <w:rStyle w:val="divdocumentleft-box"/>
                      <w:rFonts w:ascii="Trebuchet MS" w:eastAsia="Trebuchet MS" w:hAnsi="Trebuchet MS" w:cs="Trebuchet MS"/>
                      <w:b/>
                      <w:bCs/>
                      <w:caps/>
                      <w:color w:val="343B30"/>
                      <w:sz w:val="22"/>
                      <w:szCs w:val="22"/>
                    </w:rPr>
                    <w:t>Education</w:t>
                  </w:r>
                </w:p>
                <w:p w14:paraId="06F72B78" w14:textId="7490499C" w:rsidR="00761343" w:rsidRPr="00B37A53" w:rsidRDefault="00B9783F">
                  <w:pPr>
                    <w:pStyle w:val="div"/>
                    <w:spacing w:line="340" w:lineRule="atLeast"/>
                    <w:ind w:left="300" w:right="300"/>
                    <w:rPr>
                      <w:rStyle w:val="divdocumentleft-box"/>
                      <w:rFonts w:ascii="Trebuchet MS" w:eastAsia="Trebuchet MS" w:hAnsi="Trebuchet MS" w:cs="Trebuchet MS"/>
                      <w:color w:val="343B30"/>
                      <w:sz w:val="20"/>
                      <w:szCs w:val="20"/>
                    </w:rPr>
                  </w:pPr>
                  <w:proofErr w:type="spellStart"/>
                  <w:r w:rsidRPr="00B37A53">
                    <w:rPr>
                      <w:rStyle w:val="documenttxtBold"/>
                      <w:rFonts w:ascii="Trebuchet MS" w:eastAsia="Trebuchet MS" w:hAnsi="Trebuchet MS" w:cs="Trebuchet MS"/>
                      <w:color w:val="343B30"/>
                      <w:sz w:val="20"/>
                      <w:szCs w:val="20"/>
                    </w:rPr>
                    <w:t>Dr.</w:t>
                  </w:r>
                  <w:proofErr w:type="spellEnd"/>
                  <w:r w:rsidRPr="00B37A53">
                    <w:rPr>
                      <w:rStyle w:val="documenttxtBold"/>
                      <w:rFonts w:ascii="Trebuchet MS" w:eastAsia="Trebuchet MS" w:hAnsi="Trebuchet MS" w:cs="Trebuchet MS"/>
                      <w:color w:val="343B30"/>
                      <w:sz w:val="20"/>
                      <w:szCs w:val="20"/>
                    </w:rPr>
                    <w:t xml:space="preserve"> Sudhir Chandra Sur Institute </w:t>
                  </w:r>
                  <w:r w:rsidR="00B37A53" w:rsidRPr="00B37A53">
                    <w:rPr>
                      <w:rStyle w:val="documenttxtBold"/>
                      <w:rFonts w:ascii="Trebuchet MS" w:eastAsia="Trebuchet MS" w:hAnsi="Trebuchet MS" w:cs="Trebuchet MS"/>
                      <w:color w:val="343B30"/>
                      <w:sz w:val="20"/>
                      <w:szCs w:val="20"/>
                    </w:rPr>
                    <w:t>of</w:t>
                  </w:r>
                  <w:r w:rsidRPr="00B37A53">
                    <w:rPr>
                      <w:rStyle w:val="documenttxtBold"/>
                      <w:rFonts w:ascii="Trebuchet MS" w:eastAsia="Trebuchet MS" w:hAnsi="Trebuchet MS" w:cs="Trebuchet MS"/>
                      <w:color w:val="343B30"/>
                      <w:sz w:val="20"/>
                      <w:szCs w:val="20"/>
                    </w:rPr>
                    <w:t xml:space="preserve"> Technology </w:t>
                  </w:r>
                  <w:r w:rsidR="00B37A53" w:rsidRPr="00B37A53">
                    <w:rPr>
                      <w:rStyle w:val="documenttxtBold"/>
                      <w:rFonts w:ascii="Trebuchet MS" w:eastAsia="Trebuchet MS" w:hAnsi="Trebuchet MS" w:cs="Trebuchet MS"/>
                      <w:color w:val="343B30"/>
                      <w:sz w:val="20"/>
                      <w:szCs w:val="20"/>
                    </w:rPr>
                    <w:t>and</w:t>
                  </w:r>
                  <w:r w:rsidRPr="00B37A53">
                    <w:rPr>
                      <w:rStyle w:val="documenttxtBold"/>
                      <w:rFonts w:ascii="Trebuchet MS" w:eastAsia="Trebuchet MS" w:hAnsi="Trebuchet MS" w:cs="Trebuchet MS"/>
                      <w:color w:val="343B30"/>
                      <w:sz w:val="20"/>
                      <w:szCs w:val="20"/>
                    </w:rPr>
                    <w:t xml:space="preserve"> Sports Complex</w:t>
                  </w:r>
                  <w:r w:rsidRPr="00B37A53">
                    <w:rPr>
                      <w:rStyle w:val="divdocumentsinglecolumnpaddedline"/>
                      <w:rFonts w:ascii="Trebuchet MS" w:eastAsia="Trebuchet MS" w:hAnsi="Trebuchet MS" w:cs="Trebuchet MS"/>
                      <w:color w:val="343B30"/>
                      <w:sz w:val="20"/>
                      <w:szCs w:val="20"/>
                    </w:rPr>
                    <w:t xml:space="preserve"> </w:t>
                  </w:r>
                </w:p>
                <w:p w14:paraId="534B3E2F" w14:textId="77777777" w:rsidR="00761343" w:rsidRPr="00B37A53" w:rsidRDefault="00B9783F">
                  <w:pPr>
                    <w:pStyle w:val="divdocumentsinglecolumnpaddedlineParagraph"/>
                    <w:spacing w:line="340" w:lineRule="atLeast"/>
                    <w:ind w:left="300" w:right="300"/>
                    <w:rPr>
                      <w:rStyle w:val="divdocumentleft-box"/>
                      <w:rFonts w:ascii="Trebuchet MS" w:eastAsia="Trebuchet MS" w:hAnsi="Trebuchet MS" w:cs="Trebuchet MS"/>
                      <w:color w:val="343B30"/>
                      <w:sz w:val="20"/>
                      <w:szCs w:val="20"/>
                    </w:rPr>
                  </w:pPr>
                  <w:r w:rsidRPr="00B37A53">
                    <w:rPr>
                      <w:rStyle w:val="span"/>
                      <w:rFonts w:ascii="Trebuchet MS" w:eastAsia="Trebuchet MS" w:hAnsi="Trebuchet MS" w:cs="Trebuchet MS"/>
                      <w:color w:val="343B30"/>
                      <w:sz w:val="20"/>
                      <w:szCs w:val="20"/>
                    </w:rPr>
                    <w:t>Dum Dum, North 24 Parganas, West Bengal, India</w:t>
                  </w:r>
                  <w:r w:rsidRPr="00B37A53">
                    <w:rPr>
                      <w:rStyle w:val="divdocumentleft-box"/>
                      <w:rFonts w:ascii="Trebuchet MS" w:eastAsia="Trebuchet MS" w:hAnsi="Trebuchet MS" w:cs="Trebuchet MS"/>
                      <w:color w:val="343B30"/>
                      <w:sz w:val="20"/>
                      <w:szCs w:val="20"/>
                    </w:rPr>
                    <w:t xml:space="preserve"> </w:t>
                  </w:r>
                </w:p>
                <w:p w14:paraId="089D75A2" w14:textId="77777777" w:rsidR="00761343" w:rsidRPr="00B37A53" w:rsidRDefault="00B9783F">
                  <w:pPr>
                    <w:pStyle w:val="divdocumentsinglecolumnpaddedlineParagraph"/>
                    <w:spacing w:before="100" w:line="340" w:lineRule="atLeast"/>
                    <w:ind w:left="300" w:right="300"/>
                    <w:rPr>
                      <w:rStyle w:val="divdocumentleft-box"/>
                      <w:rFonts w:ascii="Trebuchet MS" w:eastAsia="Trebuchet MS" w:hAnsi="Trebuchet MS" w:cs="Trebuchet MS"/>
                      <w:color w:val="343B30"/>
                      <w:sz w:val="20"/>
                      <w:szCs w:val="20"/>
                    </w:rPr>
                  </w:pPr>
                  <w:r w:rsidRPr="00B37A53">
                    <w:rPr>
                      <w:rStyle w:val="documenttxtBold"/>
                      <w:rFonts w:ascii="Trebuchet MS" w:eastAsia="Trebuchet MS" w:hAnsi="Trebuchet MS" w:cs="Trebuchet MS"/>
                      <w:i/>
                      <w:iCs/>
                      <w:color w:val="343B30"/>
                      <w:sz w:val="20"/>
                      <w:szCs w:val="20"/>
                    </w:rPr>
                    <w:t>Bachelor of Technology</w:t>
                  </w:r>
                  <w:r w:rsidRPr="00B37A53">
                    <w:rPr>
                      <w:rStyle w:val="documentbeforecolonspace"/>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w:t>
                  </w:r>
                  <w:r w:rsidRPr="00B37A53">
                    <w:rPr>
                      <w:rStyle w:val="divdocumentleft-box"/>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Computer Science and Engineering</w:t>
                  </w:r>
                  <w:r w:rsidRPr="00B37A53">
                    <w:rPr>
                      <w:rStyle w:val="divdocumentleft-box"/>
                      <w:rFonts w:ascii="Trebuchet MS" w:eastAsia="Trebuchet MS" w:hAnsi="Trebuchet MS" w:cs="Trebuchet MS"/>
                      <w:color w:val="343B30"/>
                      <w:sz w:val="20"/>
                      <w:szCs w:val="20"/>
                    </w:rPr>
                    <w:t xml:space="preserve"> </w:t>
                  </w:r>
                </w:p>
                <w:p w14:paraId="1BB67230" w14:textId="77777777" w:rsidR="00761343" w:rsidRPr="00B37A53" w:rsidRDefault="00B9783F">
                  <w:pPr>
                    <w:pStyle w:val="divdocumentulli"/>
                    <w:numPr>
                      <w:ilvl w:val="0"/>
                      <w:numId w:val="1"/>
                    </w:numPr>
                    <w:spacing w:line="340" w:lineRule="atLeast"/>
                    <w:ind w:left="540" w:right="300" w:hanging="250"/>
                    <w:rPr>
                      <w:rStyle w:val="span"/>
                      <w:rFonts w:ascii="Trebuchet MS" w:eastAsia="Trebuchet MS" w:hAnsi="Trebuchet MS" w:cs="Trebuchet MS"/>
                      <w:color w:val="343B30"/>
                      <w:sz w:val="20"/>
                      <w:szCs w:val="20"/>
                    </w:rPr>
                  </w:pPr>
                  <w:r w:rsidRPr="00B37A53">
                    <w:rPr>
                      <w:rStyle w:val="span"/>
                      <w:rFonts w:ascii="Trebuchet MS" w:eastAsia="Trebuchet MS" w:hAnsi="Trebuchet MS" w:cs="Trebuchet MS"/>
                      <w:color w:val="343B30"/>
                      <w:sz w:val="20"/>
                      <w:szCs w:val="20"/>
                    </w:rPr>
                    <w:t>University: Maulana Abul Kalam Azad University of Technology</w:t>
                  </w:r>
                </w:p>
                <w:p w14:paraId="414766F7" w14:textId="249ABF93" w:rsidR="00761343" w:rsidRPr="00B37A53" w:rsidRDefault="00DB344A">
                  <w:pPr>
                    <w:pStyle w:val="divdocumentulli"/>
                    <w:numPr>
                      <w:ilvl w:val="0"/>
                      <w:numId w:val="1"/>
                    </w:numPr>
                    <w:spacing w:line="340" w:lineRule="atLeast"/>
                    <w:ind w:left="540" w:right="300" w:hanging="25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D</w:t>
                  </w:r>
                  <w:r w:rsidR="00B9783F" w:rsidRPr="00B37A53">
                    <w:rPr>
                      <w:rStyle w:val="span"/>
                      <w:rFonts w:ascii="Trebuchet MS" w:eastAsia="Trebuchet MS" w:hAnsi="Trebuchet MS" w:cs="Trebuchet MS"/>
                      <w:color w:val="343B30"/>
                      <w:sz w:val="20"/>
                      <w:szCs w:val="20"/>
                    </w:rPr>
                    <w:t xml:space="preserve">GPA: </w:t>
                  </w:r>
                  <w:r>
                    <w:rPr>
                      <w:rStyle w:val="span"/>
                      <w:rFonts w:ascii="Trebuchet MS" w:eastAsia="Trebuchet MS" w:hAnsi="Trebuchet MS" w:cs="Trebuchet MS"/>
                      <w:color w:val="343B30"/>
                      <w:sz w:val="20"/>
                      <w:szCs w:val="20"/>
                    </w:rPr>
                    <w:t>8.53/10</w:t>
                  </w:r>
                </w:p>
                <w:p w14:paraId="6B45EF2A" w14:textId="77777777" w:rsidR="00761343" w:rsidRPr="00B37A53" w:rsidRDefault="00B9783F">
                  <w:pPr>
                    <w:pStyle w:val="div"/>
                    <w:spacing w:before="220" w:line="340" w:lineRule="atLeast"/>
                    <w:ind w:left="300" w:right="300"/>
                    <w:rPr>
                      <w:rStyle w:val="divdocumentleft-box"/>
                      <w:rFonts w:ascii="Trebuchet MS" w:eastAsia="Trebuchet MS" w:hAnsi="Trebuchet MS" w:cs="Trebuchet MS"/>
                      <w:color w:val="343B30"/>
                      <w:sz w:val="20"/>
                      <w:szCs w:val="20"/>
                    </w:rPr>
                  </w:pPr>
                  <w:proofErr w:type="spellStart"/>
                  <w:r w:rsidRPr="00B37A53">
                    <w:rPr>
                      <w:rStyle w:val="documenttxtBold"/>
                      <w:rFonts w:ascii="Trebuchet MS" w:eastAsia="Trebuchet MS" w:hAnsi="Trebuchet MS" w:cs="Trebuchet MS"/>
                      <w:color w:val="343B30"/>
                      <w:sz w:val="20"/>
                      <w:szCs w:val="20"/>
                    </w:rPr>
                    <w:t>Baranagar</w:t>
                  </w:r>
                  <w:proofErr w:type="spellEnd"/>
                  <w:r w:rsidRPr="00B37A53">
                    <w:rPr>
                      <w:rStyle w:val="documenttxtBold"/>
                      <w:rFonts w:ascii="Trebuchet MS" w:eastAsia="Trebuchet MS" w:hAnsi="Trebuchet MS" w:cs="Trebuchet MS"/>
                      <w:color w:val="343B30"/>
                      <w:sz w:val="20"/>
                      <w:szCs w:val="20"/>
                    </w:rPr>
                    <w:t xml:space="preserve"> </w:t>
                  </w:r>
                  <w:proofErr w:type="spellStart"/>
                  <w:r w:rsidRPr="00B37A53">
                    <w:rPr>
                      <w:rStyle w:val="documenttxtBold"/>
                      <w:rFonts w:ascii="Trebuchet MS" w:eastAsia="Trebuchet MS" w:hAnsi="Trebuchet MS" w:cs="Trebuchet MS"/>
                      <w:color w:val="343B30"/>
                      <w:sz w:val="20"/>
                      <w:szCs w:val="20"/>
                    </w:rPr>
                    <w:t>Narendranath</w:t>
                  </w:r>
                  <w:proofErr w:type="spellEnd"/>
                  <w:r w:rsidRPr="00B37A53">
                    <w:rPr>
                      <w:rStyle w:val="documenttxtBold"/>
                      <w:rFonts w:ascii="Trebuchet MS" w:eastAsia="Trebuchet MS" w:hAnsi="Trebuchet MS" w:cs="Trebuchet MS"/>
                      <w:color w:val="343B30"/>
                      <w:sz w:val="20"/>
                      <w:szCs w:val="20"/>
                    </w:rPr>
                    <w:t xml:space="preserve"> </w:t>
                  </w:r>
                  <w:proofErr w:type="spellStart"/>
                  <w:r w:rsidRPr="00B37A53">
                    <w:rPr>
                      <w:rStyle w:val="documenttxtBold"/>
                      <w:rFonts w:ascii="Trebuchet MS" w:eastAsia="Trebuchet MS" w:hAnsi="Trebuchet MS" w:cs="Trebuchet MS"/>
                      <w:color w:val="343B30"/>
                      <w:sz w:val="20"/>
                      <w:szCs w:val="20"/>
                    </w:rPr>
                    <w:t>Vidyamandir</w:t>
                  </w:r>
                  <w:proofErr w:type="spellEnd"/>
                  <w:r w:rsidRPr="00B37A53">
                    <w:rPr>
                      <w:rStyle w:val="divdocumentsinglecolumnpaddedline"/>
                      <w:rFonts w:ascii="Trebuchet MS" w:eastAsia="Trebuchet MS" w:hAnsi="Trebuchet MS" w:cs="Trebuchet MS"/>
                      <w:color w:val="343B30"/>
                      <w:sz w:val="20"/>
                      <w:szCs w:val="20"/>
                    </w:rPr>
                    <w:t xml:space="preserve"> </w:t>
                  </w:r>
                </w:p>
                <w:p w14:paraId="74F50B80" w14:textId="77777777" w:rsidR="00761343" w:rsidRPr="00B37A53" w:rsidRDefault="00B9783F">
                  <w:pPr>
                    <w:pStyle w:val="divdocumentsinglecolumnpaddedlineParagraph"/>
                    <w:spacing w:line="340" w:lineRule="atLeast"/>
                    <w:ind w:left="300" w:right="300"/>
                    <w:rPr>
                      <w:rStyle w:val="divdocumentleft-box"/>
                      <w:rFonts w:ascii="Trebuchet MS" w:eastAsia="Trebuchet MS" w:hAnsi="Trebuchet MS" w:cs="Trebuchet MS"/>
                      <w:color w:val="343B30"/>
                      <w:sz w:val="20"/>
                      <w:szCs w:val="20"/>
                    </w:rPr>
                  </w:pPr>
                  <w:proofErr w:type="spellStart"/>
                  <w:r w:rsidRPr="00B37A53">
                    <w:rPr>
                      <w:rStyle w:val="span"/>
                      <w:rFonts w:ascii="Trebuchet MS" w:eastAsia="Trebuchet MS" w:hAnsi="Trebuchet MS" w:cs="Trebuchet MS"/>
                      <w:color w:val="343B30"/>
                      <w:sz w:val="20"/>
                      <w:szCs w:val="20"/>
                    </w:rPr>
                    <w:t>Baranagar</w:t>
                  </w:r>
                  <w:proofErr w:type="spellEnd"/>
                  <w:r w:rsidRPr="00B37A53">
                    <w:rPr>
                      <w:rStyle w:val="span"/>
                      <w:rFonts w:ascii="Trebuchet MS" w:eastAsia="Trebuchet MS" w:hAnsi="Trebuchet MS" w:cs="Trebuchet MS"/>
                      <w:color w:val="343B30"/>
                      <w:sz w:val="20"/>
                      <w:szCs w:val="20"/>
                    </w:rPr>
                    <w:t>, North 24 Parganas, West Bengal, India</w:t>
                  </w:r>
                  <w:r w:rsidRPr="00B37A53">
                    <w:rPr>
                      <w:rStyle w:val="divdocumentleft-box"/>
                      <w:rFonts w:ascii="Trebuchet MS" w:eastAsia="Trebuchet MS" w:hAnsi="Trebuchet MS" w:cs="Trebuchet MS"/>
                      <w:color w:val="343B30"/>
                      <w:sz w:val="20"/>
                      <w:szCs w:val="20"/>
                    </w:rPr>
                    <w:t xml:space="preserve"> </w:t>
                  </w:r>
                </w:p>
                <w:p w14:paraId="77C72768" w14:textId="62EEF9DB" w:rsidR="00761343" w:rsidRPr="00B37A53" w:rsidRDefault="00B9783F">
                  <w:pPr>
                    <w:pStyle w:val="divdocumentsinglecolumnpaddedlineParagraph"/>
                    <w:spacing w:before="100" w:line="340" w:lineRule="atLeast"/>
                    <w:ind w:left="300" w:right="300"/>
                    <w:rPr>
                      <w:rStyle w:val="divdocumentleft-box"/>
                      <w:rFonts w:ascii="Trebuchet MS" w:eastAsia="Trebuchet MS" w:hAnsi="Trebuchet MS" w:cs="Trebuchet MS"/>
                      <w:color w:val="343B30"/>
                      <w:sz w:val="20"/>
                      <w:szCs w:val="20"/>
                    </w:rPr>
                  </w:pPr>
                  <w:r w:rsidRPr="00B37A53">
                    <w:rPr>
                      <w:rStyle w:val="documenttxtBold"/>
                      <w:rFonts w:ascii="Trebuchet MS" w:eastAsia="Trebuchet MS" w:hAnsi="Trebuchet MS" w:cs="Trebuchet MS"/>
                      <w:i/>
                      <w:iCs/>
                      <w:color w:val="343B30"/>
                      <w:sz w:val="20"/>
                      <w:szCs w:val="20"/>
                    </w:rPr>
                    <w:t>10+2 Level</w:t>
                  </w:r>
                  <w:r w:rsidRPr="00B37A53">
                    <w:rPr>
                      <w:rStyle w:val="documentbeforecolonspace"/>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w:t>
                  </w:r>
                  <w:r w:rsidRPr="00B37A53">
                    <w:rPr>
                      <w:rStyle w:val="divdocumentleft-box"/>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 xml:space="preserve">General Science </w:t>
                  </w:r>
                  <w:r w:rsidR="00B37A53" w:rsidRPr="00B37A53">
                    <w:rPr>
                      <w:rStyle w:val="span"/>
                      <w:rFonts w:ascii="Trebuchet MS" w:eastAsia="Trebuchet MS" w:hAnsi="Trebuchet MS" w:cs="Trebuchet MS"/>
                      <w:color w:val="343B30"/>
                      <w:sz w:val="20"/>
                      <w:szCs w:val="20"/>
                    </w:rPr>
                    <w:t>with</w:t>
                  </w:r>
                  <w:r w:rsidRPr="00B37A53">
                    <w:rPr>
                      <w:rStyle w:val="span"/>
                      <w:rFonts w:ascii="Trebuchet MS" w:eastAsia="Trebuchet MS" w:hAnsi="Trebuchet MS" w:cs="Trebuchet MS"/>
                      <w:color w:val="343B30"/>
                      <w:sz w:val="20"/>
                      <w:szCs w:val="20"/>
                    </w:rPr>
                    <w:t xml:space="preserve"> Computer Science</w:t>
                  </w:r>
                  <w:r w:rsidRPr="00B37A53">
                    <w:rPr>
                      <w:rStyle w:val="divdocumentleft-box"/>
                      <w:rFonts w:ascii="Trebuchet MS" w:eastAsia="Trebuchet MS" w:hAnsi="Trebuchet MS" w:cs="Trebuchet MS"/>
                      <w:color w:val="343B30"/>
                      <w:sz w:val="20"/>
                      <w:szCs w:val="20"/>
                    </w:rPr>
                    <w:t xml:space="preserve"> </w:t>
                  </w:r>
                </w:p>
                <w:p w14:paraId="2E3FAF01" w14:textId="77777777" w:rsidR="00761343" w:rsidRPr="00B37A53" w:rsidRDefault="00B9783F">
                  <w:pPr>
                    <w:pStyle w:val="divdocumentulli"/>
                    <w:numPr>
                      <w:ilvl w:val="0"/>
                      <w:numId w:val="2"/>
                    </w:numPr>
                    <w:spacing w:line="340" w:lineRule="atLeast"/>
                    <w:ind w:left="540" w:right="300" w:hanging="250"/>
                    <w:rPr>
                      <w:rStyle w:val="span"/>
                      <w:rFonts w:ascii="Trebuchet MS" w:eastAsia="Trebuchet MS" w:hAnsi="Trebuchet MS" w:cs="Trebuchet MS"/>
                      <w:color w:val="343B30"/>
                      <w:sz w:val="20"/>
                      <w:szCs w:val="20"/>
                    </w:rPr>
                  </w:pPr>
                  <w:r w:rsidRPr="00B37A53">
                    <w:rPr>
                      <w:rStyle w:val="span"/>
                      <w:rFonts w:ascii="Trebuchet MS" w:eastAsia="Trebuchet MS" w:hAnsi="Trebuchet MS" w:cs="Trebuchet MS"/>
                      <w:color w:val="343B30"/>
                      <w:sz w:val="20"/>
                      <w:szCs w:val="20"/>
                    </w:rPr>
                    <w:t>Passed Higher Secondary Examination organized by West Bengal Council of Higher Secondary Education with 63.2%</w:t>
                  </w:r>
                </w:p>
                <w:p w14:paraId="5C297455" w14:textId="77777777" w:rsidR="00761343" w:rsidRPr="00B37A53" w:rsidRDefault="00B9783F">
                  <w:pPr>
                    <w:pStyle w:val="div"/>
                    <w:spacing w:before="220" w:line="340" w:lineRule="atLeast"/>
                    <w:ind w:left="300" w:right="300"/>
                    <w:rPr>
                      <w:rStyle w:val="divdocumentleft-box"/>
                      <w:rFonts w:ascii="Trebuchet MS" w:eastAsia="Trebuchet MS" w:hAnsi="Trebuchet MS" w:cs="Trebuchet MS"/>
                      <w:color w:val="343B30"/>
                      <w:sz w:val="20"/>
                      <w:szCs w:val="20"/>
                    </w:rPr>
                  </w:pPr>
                  <w:proofErr w:type="spellStart"/>
                  <w:r w:rsidRPr="00B37A53">
                    <w:rPr>
                      <w:rStyle w:val="documenttxtBold"/>
                      <w:rFonts w:ascii="Trebuchet MS" w:eastAsia="Trebuchet MS" w:hAnsi="Trebuchet MS" w:cs="Trebuchet MS"/>
                      <w:color w:val="343B30"/>
                      <w:sz w:val="20"/>
                      <w:szCs w:val="20"/>
                    </w:rPr>
                    <w:t>Baranagore</w:t>
                  </w:r>
                  <w:proofErr w:type="spellEnd"/>
                  <w:r w:rsidRPr="00B37A53">
                    <w:rPr>
                      <w:rStyle w:val="documenttxtBold"/>
                      <w:rFonts w:ascii="Trebuchet MS" w:eastAsia="Trebuchet MS" w:hAnsi="Trebuchet MS" w:cs="Trebuchet MS"/>
                      <w:color w:val="343B30"/>
                      <w:sz w:val="20"/>
                      <w:szCs w:val="20"/>
                    </w:rPr>
                    <w:t xml:space="preserve"> Ramakrishna Mission Ashrama High School</w:t>
                  </w:r>
                  <w:r w:rsidRPr="00B37A53">
                    <w:rPr>
                      <w:rStyle w:val="divdocumentsinglecolumnpaddedline"/>
                      <w:rFonts w:ascii="Trebuchet MS" w:eastAsia="Trebuchet MS" w:hAnsi="Trebuchet MS" w:cs="Trebuchet MS"/>
                      <w:color w:val="343B30"/>
                      <w:sz w:val="20"/>
                      <w:szCs w:val="20"/>
                    </w:rPr>
                    <w:t xml:space="preserve"> </w:t>
                  </w:r>
                </w:p>
                <w:p w14:paraId="3D60B8D8" w14:textId="77777777" w:rsidR="00761343" w:rsidRPr="00B37A53" w:rsidRDefault="00B9783F">
                  <w:pPr>
                    <w:pStyle w:val="divdocumentsinglecolumnpaddedlineParagraph"/>
                    <w:spacing w:line="340" w:lineRule="atLeast"/>
                    <w:ind w:left="300" w:right="300"/>
                    <w:rPr>
                      <w:rStyle w:val="divdocumentleft-box"/>
                      <w:rFonts w:ascii="Trebuchet MS" w:eastAsia="Trebuchet MS" w:hAnsi="Trebuchet MS" w:cs="Trebuchet MS"/>
                      <w:color w:val="343B30"/>
                      <w:sz w:val="20"/>
                      <w:szCs w:val="20"/>
                    </w:rPr>
                  </w:pPr>
                  <w:proofErr w:type="spellStart"/>
                  <w:r w:rsidRPr="00B37A53">
                    <w:rPr>
                      <w:rStyle w:val="span"/>
                      <w:rFonts w:ascii="Trebuchet MS" w:eastAsia="Trebuchet MS" w:hAnsi="Trebuchet MS" w:cs="Trebuchet MS"/>
                      <w:color w:val="343B30"/>
                      <w:sz w:val="20"/>
                      <w:szCs w:val="20"/>
                    </w:rPr>
                    <w:t>Baranagar</w:t>
                  </w:r>
                  <w:proofErr w:type="spellEnd"/>
                  <w:r w:rsidRPr="00B37A53">
                    <w:rPr>
                      <w:rStyle w:val="span"/>
                      <w:rFonts w:ascii="Trebuchet MS" w:eastAsia="Trebuchet MS" w:hAnsi="Trebuchet MS" w:cs="Trebuchet MS"/>
                      <w:color w:val="343B30"/>
                      <w:sz w:val="20"/>
                      <w:szCs w:val="20"/>
                    </w:rPr>
                    <w:t>, North 24 Parganas, West Bengal, India</w:t>
                  </w:r>
                  <w:r w:rsidRPr="00B37A53">
                    <w:rPr>
                      <w:rStyle w:val="divdocumentleft-box"/>
                      <w:rFonts w:ascii="Trebuchet MS" w:eastAsia="Trebuchet MS" w:hAnsi="Trebuchet MS" w:cs="Trebuchet MS"/>
                      <w:color w:val="343B30"/>
                      <w:sz w:val="20"/>
                      <w:szCs w:val="20"/>
                    </w:rPr>
                    <w:t xml:space="preserve"> </w:t>
                  </w:r>
                </w:p>
                <w:p w14:paraId="42A019C0" w14:textId="77777777" w:rsidR="00761343" w:rsidRPr="00B37A53" w:rsidRDefault="00B9783F">
                  <w:pPr>
                    <w:pStyle w:val="divdocumentsinglecolumnpaddedlineParagraph"/>
                    <w:spacing w:before="100" w:line="340" w:lineRule="atLeast"/>
                    <w:ind w:left="300" w:right="300"/>
                    <w:rPr>
                      <w:rStyle w:val="divdocumentleft-box"/>
                      <w:rFonts w:ascii="Trebuchet MS" w:eastAsia="Trebuchet MS" w:hAnsi="Trebuchet MS" w:cs="Trebuchet MS"/>
                      <w:color w:val="343B30"/>
                      <w:sz w:val="20"/>
                      <w:szCs w:val="20"/>
                    </w:rPr>
                  </w:pPr>
                  <w:r w:rsidRPr="00B37A53">
                    <w:rPr>
                      <w:rStyle w:val="documenttxtBold"/>
                      <w:rFonts w:ascii="Trebuchet MS" w:eastAsia="Trebuchet MS" w:hAnsi="Trebuchet MS" w:cs="Trebuchet MS"/>
                      <w:i/>
                      <w:iCs/>
                      <w:color w:val="343B30"/>
                      <w:sz w:val="20"/>
                      <w:szCs w:val="20"/>
                    </w:rPr>
                    <w:t>10th Level</w:t>
                  </w:r>
                  <w:r w:rsidRPr="00B37A53">
                    <w:rPr>
                      <w:rStyle w:val="documentbeforecolonspace"/>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w:t>
                  </w:r>
                  <w:r w:rsidRPr="00B37A53">
                    <w:rPr>
                      <w:rStyle w:val="divdocumentleft-box"/>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General Studies</w:t>
                  </w:r>
                  <w:r w:rsidRPr="00B37A53">
                    <w:rPr>
                      <w:rStyle w:val="divdocumentleft-box"/>
                      <w:rFonts w:ascii="Trebuchet MS" w:eastAsia="Trebuchet MS" w:hAnsi="Trebuchet MS" w:cs="Trebuchet MS"/>
                      <w:color w:val="343B30"/>
                      <w:sz w:val="20"/>
                      <w:szCs w:val="20"/>
                    </w:rPr>
                    <w:t xml:space="preserve"> </w:t>
                  </w:r>
                </w:p>
                <w:p w14:paraId="1308A814" w14:textId="77777777" w:rsidR="00761343" w:rsidRPr="00B37A53" w:rsidRDefault="00B9783F">
                  <w:pPr>
                    <w:pStyle w:val="divdocumentulli"/>
                    <w:numPr>
                      <w:ilvl w:val="0"/>
                      <w:numId w:val="3"/>
                    </w:numPr>
                    <w:spacing w:line="340" w:lineRule="atLeast"/>
                    <w:ind w:left="540" w:right="300" w:hanging="250"/>
                    <w:rPr>
                      <w:rStyle w:val="span"/>
                      <w:rFonts w:ascii="Trebuchet MS" w:eastAsia="Trebuchet MS" w:hAnsi="Trebuchet MS" w:cs="Trebuchet MS"/>
                      <w:color w:val="343B30"/>
                      <w:sz w:val="20"/>
                      <w:szCs w:val="20"/>
                    </w:rPr>
                  </w:pPr>
                  <w:r w:rsidRPr="00B37A53">
                    <w:rPr>
                      <w:rStyle w:val="span"/>
                      <w:rFonts w:ascii="Trebuchet MS" w:eastAsia="Trebuchet MS" w:hAnsi="Trebuchet MS" w:cs="Trebuchet MS"/>
                      <w:color w:val="343B30"/>
                      <w:sz w:val="20"/>
                      <w:szCs w:val="20"/>
                    </w:rPr>
                    <w:t>Passed Secondary Examination organized by West Bengal Board of Secondary Education with 83.71%</w:t>
                  </w:r>
                </w:p>
                <w:p w14:paraId="4E24CC20" w14:textId="77777777" w:rsidR="00761343" w:rsidRPr="00B37A53" w:rsidRDefault="00B9783F">
                  <w:pPr>
                    <w:pStyle w:val="divdocumentdivsectiontitle"/>
                    <w:spacing w:before="600" w:after="300" w:line="360" w:lineRule="atLeast"/>
                    <w:ind w:left="300" w:right="300"/>
                    <w:rPr>
                      <w:rStyle w:val="divdocumentleft-box"/>
                      <w:rFonts w:ascii="Trebuchet MS" w:eastAsia="Trebuchet MS" w:hAnsi="Trebuchet MS" w:cs="Trebuchet MS"/>
                      <w:b/>
                      <w:bCs/>
                      <w:caps/>
                      <w:color w:val="343B30"/>
                      <w:sz w:val="22"/>
                      <w:szCs w:val="22"/>
                    </w:rPr>
                  </w:pPr>
                  <w:r w:rsidRPr="00B37A53">
                    <w:rPr>
                      <w:rStyle w:val="divdocumentleft-box"/>
                      <w:rFonts w:ascii="Trebuchet MS" w:eastAsia="Trebuchet MS" w:hAnsi="Trebuchet MS" w:cs="Trebuchet MS"/>
                      <w:b/>
                      <w:bCs/>
                      <w:caps/>
                      <w:color w:val="343B30"/>
                      <w:sz w:val="22"/>
                      <w:szCs w:val="22"/>
                    </w:rPr>
                    <w:t>Certifications</w:t>
                  </w:r>
                </w:p>
                <w:p w14:paraId="5E8C006D" w14:textId="6597666D" w:rsidR="00761343" w:rsidRPr="001543EB" w:rsidRDefault="00DB344A" w:rsidP="001543EB">
                  <w:pPr>
                    <w:pStyle w:val="divdocumentulli"/>
                    <w:numPr>
                      <w:ilvl w:val="0"/>
                      <w:numId w:val="4"/>
                    </w:numPr>
                    <w:pBdr>
                      <w:left w:val="none" w:sz="0" w:space="0" w:color="auto"/>
                    </w:pBdr>
                    <w:spacing w:line="340" w:lineRule="atLeast"/>
                    <w:ind w:left="540" w:right="300" w:hanging="250"/>
                    <w:rPr>
                      <w:rStyle w:val="divdocumentleft-box"/>
                      <w:rFonts w:ascii="Trebuchet MS" w:eastAsia="Trebuchet MS" w:hAnsi="Trebuchet MS" w:cs="Trebuchet MS"/>
                      <w:color w:val="343B30"/>
                      <w:sz w:val="20"/>
                      <w:szCs w:val="20"/>
                    </w:rPr>
                  </w:pPr>
                  <w:hyperlink r:id="rId14" w:history="1">
                    <w:r w:rsidR="00B9783F" w:rsidRPr="00D83F69">
                      <w:rPr>
                        <w:rStyle w:val="Hyperlink"/>
                        <w:rFonts w:ascii="Trebuchet MS" w:eastAsia="Trebuchet MS" w:hAnsi="Trebuchet MS" w:cs="Trebuchet MS"/>
                        <w:b/>
                        <w:bCs/>
                        <w:color w:val="404040" w:themeColor="text1" w:themeTint="BF"/>
                        <w:sz w:val="20"/>
                        <w:szCs w:val="20"/>
                        <w:u w:val="none"/>
                      </w:rPr>
                      <w:t>IBM Data Analyst Specialization</w:t>
                    </w:r>
                  </w:hyperlink>
                  <w:r w:rsidR="00133E51">
                    <w:rPr>
                      <w:rStyle w:val="divdocumentleft-box"/>
                      <w:rFonts w:eastAsia="Trebuchet MS"/>
                      <w:color w:val="343B30"/>
                    </w:rPr>
                    <w:br/>
                  </w:r>
                  <w:r w:rsidR="00133E51" w:rsidRPr="00133E51">
                    <w:rPr>
                      <w:rStyle w:val="divdocumentleft-box"/>
                      <w:rFonts w:ascii="Trebuchet MS" w:eastAsia="Trebuchet MS" w:hAnsi="Trebuchet MS" w:cs="Trebuchet MS"/>
                      <w:color w:val="343B30"/>
                      <w:sz w:val="20"/>
                      <w:szCs w:val="20"/>
                    </w:rPr>
                    <w:t>coursera.org/verify/professional-cert/NKGC4J9C8H4W</w:t>
                  </w:r>
                </w:p>
              </w:tc>
            </w:tr>
          </w:tbl>
          <w:p w14:paraId="64976B16" w14:textId="77777777" w:rsidR="00761343" w:rsidRPr="00B37A53" w:rsidRDefault="00761343">
            <w:pPr>
              <w:rPr>
                <w:sz w:val="20"/>
                <w:szCs w:val="20"/>
              </w:rPr>
            </w:pPr>
          </w:p>
        </w:tc>
        <w:tc>
          <w:tcPr>
            <w:tcW w:w="7980" w:type="dxa"/>
            <w:shd w:val="clear" w:color="auto" w:fill="auto"/>
            <w:tcMar>
              <w:top w:w="0" w:type="dxa"/>
              <w:left w:w="0" w:type="dxa"/>
              <w:bottom w:w="600" w:type="dxa"/>
              <w:right w:w="0" w:type="dxa"/>
            </w:tcMar>
            <w:hideMark/>
          </w:tcPr>
          <w:tbl>
            <w:tblPr>
              <w:tblStyle w:val="divdocumentright-table"/>
              <w:tblW w:w="0" w:type="auto"/>
              <w:tblCellSpacing w:w="0" w:type="dxa"/>
              <w:tblLayout w:type="fixed"/>
              <w:tblCellMar>
                <w:left w:w="0" w:type="dxa"/>
                <w:right w:w="0" w:type="dxa"/>
              </w:tblCellMar>
              <w:tblLook w:val="05E0" w:firstRow="1" w:lastRow="1" w:firstColumn="1" w:lastColumn="1" w:noHBand="0" w:noVBand="1"/>
            </w:tblPr>
            <w:tblGrid>
              <w:gridCol w:w="7980"/>
            </w:tblGrid>
            <w:tr w:rsidR="00761343" w:rsidRPr="00B37A53" w14:paraId="5B5909EB" w14:textId="77777777">
              <w:trPr>
                <w:trHeight w:hRule="exact" w:val="4753"/>
                <w:tblCellSpacing w:w="0" w:type="dxa"/>
              </w:trPr>
              <w:tc>
                <w:tcPr>
                  <w:tcW w:w="7980" w:type="dxa"/>
                  <w:shd w:val="clear" w:color="auto" w:fill="FCF7F7"/>
                  <w:tcMar>
                    <w:top w:w="600" w:type="dxa"/>
                    <w:left w:w="360" w:type="dxa"/>
                    <w:bottom w:w="400" w:type="dxa"/>
                    <w:right w:w="360" w:type="dxa"/>
                  </w:tcMar>
                  <w:vAlign w:val="center"/>
                  <w:hideMark/>
                </w:tcPr>
                <w:p w14:paraId="1FF418D7" w14:textId="77777777" w:rsidR="00761343" w:rsidRPr="00B37A53" w:rsidRDefault="00B9783F">
                  <w:pPr>
                    <w:pStyle w:val="divdocumentdivsectiontitle"/>
                    <w:spacing w:after="200" w:line="360" w:lineRule="atLeast"/>
                    <w:ind w:left="360" w:right="360"/>
                    <w:rPr>
                      <w:rStyle w:val="divdocumentright-box"/>
                      <w:rFonts w:ascii="Trebuchet MS" w:eastAsia="Trebuchet MS" w:hAnsi="Trebuchet MS" w:cs="Trebuchet MS"/>
                      <w:b/>
                      <w:bCs/>
                      <w:caps/>
                      <w:color w:val="343B30"/>
                      <w:sz w:val="22"/>
                      <w:szCs w:val="22"/>
                    </w:rPr>
                  </w:pPr>
                  <w:r w:rsidRPr="00B37A53">
                    <w:rPr>
                      <w:rStyle w:val="divdocumentright-box"/>
                      <w:rFonts w:ascii="Trebuchet MS" w:eastAsia="Trebuchet MS" w:hAnsi="Trebuchet MS" w:cs="Trebuchet MS"/>
                      <w:b/>
                      <w:bCs/>
                      <w:caps/>
                      <w:color w:val="343B30"/>
                      <w:sz w:val="22"/>
                      <w:szCs w:val="22"/>
                    </w:rPr>
                    <w:t>Professional Summary</w:t>
                  </w:r>
                </w:p>
                <w:p w14:paraId="7269AE85" w14:textId="6E1611F4" w:rsidR="00761343" w:rsidRPr="00B37A53" w:rsidRDefault="00B9783F">
                  <w:pPr>
                    <w:pStyle w:val="p"/>
                    <w:spacing w:line="340" w:lineRule="atLeast"/>
                    <w:ind w:left="360" w:right="360"/>
                    <w:rPr>
                      <w:rStyle w:val="divdocumentright-box"/>
                      <w:rFonts w:ascii="Trebuchet MS" w:eastAsia="Trebuchet MS" w:hAnsi="Trebuchet MS" w:cs="Trebuchet MS"/>
                      <w:color w:val="343B30"/>
                      <w:sz w:val="20"/>
                      <w:szCs w:val="20"/>
                    </w:rPr>
                  </w:pPr>
                  <w:r w:rsidRPr="00B37A53">
                    <w:rPr>
                      <w:rStyle w:val="divdocumentright-box"/>
                      <w:rFonts w:ascii="Trebuchet MS" w:eastAsia="Trebuchet MS" w:hAnsi="Trebuchet MS" w:cs="Trebuchet MS"/>
                      <w:color w:val="343B30"/>
                      <w:sz w:val="20"/>
                      <w:szCs w:val="20"/>
                    </w:rPr>
                    <w:t xml:space="preserve">Enthusiastic </w:t>
                  </w:r>
                  <w:r w:rsidR="005B2863">
                    <w:rPr>
                      <w:rStyle w:val="divdocumentright-box"/>
                      <w:rFonts w:ascii="Trebuchet MS" w:eastAsia="Trebuchet MS" w:hAnsi="Trebuchet MS" w:cs="Trebuchet MS"/>
                      <w:color w:val="343B30"/>
                      <w:sz w:val="20"/>
                      <w:szCs w:val="20"/>
                    </w:rPr>
                    <w:t>software</w:t>
                  </w:r>
                  <w:r w:rsidRPr="00B37A53">
                    <w:rPr>
                      <w:rStyle w:val="divdocumentright-box"/>
                      <w:rFonts w:ascii="Trebuchet MS" w:eastAsia="Trebuchet MS" w:hAnsi="Trebuchet MS" w:cs="Trebuchet MS"/>
                      <w:color w:val="343B30"/>
                      <w:sz w:val="20"/>
                      <w:szCs w:val="20"/>
                    </w:rPr>
                    <w:t xml:space="preserve">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tc>
            </w:tr>
            <w:tr w:rsidR="00761343" w:rsidRPr="00B37A53" w14:paraId="259863AD" w14:textId="77777777">
              <w:trPr>
                <w:tblCellSpacing w:w="0" w:type="dxa"/>
              </w:trPr>
              <w:tc>
                <w:tcPr>
                  <w:tcW w:w="7980" w:type="dxa"/>
                  <w:shd w:val="clear" w:color="auto" w:fill="auto"/>
                  <w:tcMar>
                    <w:top w:w="600" w:type="dxa"/>
                    <w:left w:w="360" w:type="dxa"/>
                    <w:bottom w:w="0" w:type="dxa"/>
                    <w:right w:w="360" w:type="dxa"/>
                  </w:tcMar>
                  <w:hideMark/>
                </w:tcPr>
                <w:p w14:paraId="01DE61E7" w14:textId="77777777" w:rsidR="00761343" w:rsidRPr="00B37A53" w:rsidRDefault="00B9783F">
                  <w:pPr>
                    <w:pStyle w:val="divdocumentdivsectiontitle"/>
                    <w:spacing w:after="200" w:line="360" w:lineRule="atLeast"/>
                    <w:ind w:left="360" w:right="360"/>
                    <w:rPr>
                      <w:rStyle w:val="divdocumentparentContainerright-boxlast-box"/>
                      <w:rFonts w:ascii="Trebuchet MS" w:eastAsia="Trebuchet MS" w:hAnsi="Trebuchet MS" w:cs="Trebuchet MS"/>
                      <w:b/>
                      <w:bCs/>
                      <w:caps/>
                      <w:color w:val="343B30"/>
                      <w:sz w:val="22"/>
                      <w:szCs w:val="22"/>
                      <w:shd w:val="clear" w:color="auto" w:fill="auto"/>
                    </w:rPr>
                  </w:pPr>
                  <w:r w:rsidRPr="00B37A53">
                    <w:rPr>
                      <w:rStyle w:val="divdocumentparentContainerright-boxlast-box"/>
                      <w:rFonts w:ascii="Trebuchet MS" w:eastAsia="Trebuchet MS" w:hAnsi="Trebuchet MS" w:cs="Trebuchet MS"/>
                      <w:b/>
                      <w:bCs/>
                      <w:caps/>
                      <w:color w:val="343B30"/>
                      <w:sz w:val="22"/>
                      <w:szCs w:val="22"/>
                      <w:shd w:val="clear" w:color="auto" w:fill="auto"/>
                    </w:rPr>
                    <w:t>Work History</w:t>
                  </w:r>
                </w:p>
                <w:p w14:paraId="2BE2114A" w14:textId="0F608612" w:rsidR="00761343" w:rsidRPr="00B37A53" w:rsidRDefault="00B9783F">
                  <w:pPr>
                    <w:pStyle w:val="divdocumentright-boxsinglecolumn"/>
                    <w:spacing w:before="220" w:line="340" w:lineRule="atLeast"/>
                    <w:ind w:left="360" w:right="360"/>
                    <w:rPr>
                      <w:rStyle w:val="divdocumentparentContainerright-boxlast-box"/>
                      <w:rFonts w:ascii="Trebuchet MS" w:eastAsia="Trebuchet MS" w:hAnsi="Trebuchet MS" w:cs="Trebuchet MS"/>
                      <w:color w:val="343B30"/>
                      <w:sz w:val="20"/>
                      <w:szCs w:val="20"/>
                      <w:shd w:val="clear" w:color="auto" w:fill="auto"/>
                    </w:rPr>
                  </w:pPr>
                  <w:proofErr w:type="spellStart"/>
                  <w:r w:rsidRPr="00B37A53">
                    <w:rPr>
                      <w:rStyle w:val="documenttxtBold"/>
                      <w:rFonts w:ascii="Trebuchet MS" w:eastAsia="Trebuchet MS" w:hAnsi="Trebuchet MS" w:cs="Trebuchet MS"/>
                      <w:color w:val="343B30"/>
                      <w:sz w:val="20"/>
                      <w:szCs w:val="20"/>
                    </w:rPr>
                    <w:t>MedTourEasy</w:t>
                  </w:r>
                  <w:proofErr w:type="spellEnd"/>
                  <w:r w:rsidRPr="00B37A53">
                    <w:rPr>
                      <w:rStyle w:val="divdocumentsinglecolumnpaddedline"/>
                      <w:rFonts w:ascii="Trebuchet MS" w:eastAsia="Trebuchet MS" w:hAnsi="Trebuchet MS" w:cs="Trebuchet MS"/>
                      <w:color w:val="343B30"/>
                      <w:sz w:val="20"/>
                      <w:szCs w:val="20"/>
                    </w:rPr>
                    <w:t xml:space="preserve"> </w:t>
                  </w:r>
                  <w:r w:rsidRPr="00B37A53">
                    <w:rPr>
                      <w:rStyle w:val="span"/>
                      <w:rFonts w:ascii="Trebuchet MS" w:eastAsia="Trebuchet MS" w:hAnsi="Trebuchet MS" w:cs="Trebuchet MS"/>
                      <w:color w:val="343B30"/>
                      <w:sz w:val="20"/>
                      <w:szCs w:val="20"/>
                    </w:rPr>
                    <w:t xml:space="preserve">- </w:t>
                  </w:r>
                  <w:r w:rsidRPr="00B37A53">
                    <w:rPr>
                      <w:rStyle w:val="documenttxtBold"/>
                      <w:rFonts w:ascii="Trebuchet MS" w:eastAsia="Trebuchet MS" w:hAnsi="Trebuchet MS" w:cs="Trebuchet MS"/>
                      <w:color w:val="343B30"/>
                      <w:sz w:val="20"/>
                      <w:szCs w:val="20"/>
                    </w:rPr>
                    <w:t>Data Analyst Trainee</w:t>
                  </w:r>
                  <w:r w:rsidRPr="00B37A53">
                    <w:rPr>
                      <w:rStyle w:val="divdocumentsinglecolumnpaddedline"/>
                      <w:rFonts w:ascii="Trebuchet MS" w:eastAsia="Trebuchet MS" w:hAnsi="Trebuchet MS" w:cs="Trebuchet MS"/>
                      <w:color w:val="343B30"/>
                      <w:sz w:val="20"/>
                      <w:szCs w:val="20"/>
                    </w:rPr>
                    <w:t xml:space="preserve"> </w:t>
                  </w:r>
                  <w:r w:rsidRPr="00B37A53">
                    <w:rPr>
                      <w:rStyle w:val="divdocumentsinglecolumnpaddedline"/>
                      <w:rFonts w:ascii="Trebuchet MS" w:eastAsia="Trebuchet MS" w:hAnsi="Trebuchet MS" w:cs="Trebuchet MS"/>
                      <w:color w:val="343B30"/>
                      <w:sz w:val="20"/>
                      <w:szCs w:val="20"/>
                    </w:rPr>
                    <w:br/>
                  </w:r>
                  <w:r w:rsidR="00FB595B">
                    <w:rPr>
                      <w:rStyle w:val="txtItl"/>
                      <w:rFonts w:ascii="Trebuchet MS" w:eastAsia="Trebuchet MS" w:hAnsi="Trebuchet MS" w:cs="Trebuchet MS"/>
                      <w:color w:val="343B30"/>
                      <w:sz w:val="20"/>
                      <w:szCs w:val="20"/>
                    </w:rPr>
                    <w:t>4</w:t>
                  </w:r>
                  <w:r w:rsidR="00FB595B" w:rsidRPr="00FB595B">
                    <w:rPr>
                      <w:rStyle w:val="txtItl"/>
                      <w:rFonts w:ascii="Trebuchet MS" w:eastAsia="Trebuchet MS" w:hAnsi="Trebuchet MS" w:cs="Trebuchet MS"/>
                      <w:color w:val="343B30"/>
                      <w:sz w:val="20"/>
                      <w:szCs w:val="20"/>
                      <w:vertAlign w:val="superscript"/>
                    </w:rPr>
                    <w:t>th</w:t>
                  </w:r>
                  <w:r w:rsidR="00FB595B">
                    <w:rPr>
                      <w:rStyle w:val="txtItl"/>
                      <w:rFonts w:ascii="Trebuchet MS" w:eastAsia="Trebuchet MS" w:hAnsi="Trebuchet MS" w:cs="Trebuchet MS"/>
                      <w:color w:val="343B30"/>
                      <w:sz w:val="20"/>
                      <w:szCs w:val="20"/>
                    </w:rPr>
                    <w:t xml:space="preserve"> January, 2021 – 31</w:t>
                  </w:r>
                  <w:r w:rsidR="00FB595B" w:rsidRPr="00FB595B">
                    <w:rPr>
                      <w:rStyle w:val="txtItl"/>
                      <w:rFonts w:ascii="Trebuchet MS" w:eastAsia="Trebuchet MS" w:hAnsi="Trebuchet MS" w:cs="Trebuchet MS"/>
                      <w:color w:val="343B30"/>
                      <w:sz w:val="20"/>
                      <w:szCs w:val="20"/>
                      <w:vertAlign w:val="superscript"/>
                    </w:rPr>
                    <w:t>st</w:t>
                  </w:r>
                  <w:r w:rsidR="00FB595B">
                    <w:rPr>
                      <w:rStyle w:val="txtItl"/>
                      <w:rFonts w:ascii="Trebuchet MS" w:eastAsia="Trebuchet MS" w:hAnsi="Trebuchet MS" w:cs="Trebuchet MS"/>
                      <w:color w:val="343B30"/>
                      <w:sz w:val="20"/>
                      <w:szCs w:val="20"/>
                    </w:rPr>
                    <w:t xml:space="preserve"> January, 2021</w:t>
                  </w:r>
                  <w:r w:rsidRPr="00B37A53">
                    <w:rPr>
                      <w:rStyle w:val="divdocumentsinglecolumnpaddedline"/>
                      <w:rFonts w:ascii="Trebuchet MS" w:eastAsia="Trebuchet MS" w:hAnsi="Trebuchet MS" w:cs="Trebuchet MS"/>
                      <w:color w:val="343B30"/>
                      <w:sz w:val="20"/>
                      <w:szCs w:val="20"/>
                    </w:rPr>
                    <w:t xml:space="preserve"> </w:t>
                  </w:r>
                </w:p>
                <w:p w14:paraId="1ABE20A6" w14:textId="3C170D32" w:rsidR="00761343" w:rsidRPr="00B37A53" w:rsidRDefault="001543EB">
                  <w:pPr>
                    <w:pStyle w:val="divdocumentulli"/>
                    <w:numPr>
                      <w:ilvl w:val="0"/>
                      <w:numId w:val="6"/>
                    </w:numPr>
                    <w:spacing w:before="120" w:line="340" w:lineRule="atLeast"/>
                    <w:ind w:left="600" w:right="360" w:hanging="25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E</w:t>
                  </w:r>
                  <w:r w:rsidR="00B9783F" w:rsidRPr="00B37A53">
                    <w:rPr>
                      <w:rStyle w:val="span"/>
                      <w:rFonts w:ascii="Trebuchet MS" w:eastAsia="Trebuchet MS" w:hAnsi="Trebuchet MS" w:cs="Trebuchet MS"/>
                      <w:color w:val="343B30"/>
                      <w:sz w:val="20"/>
                      <w:szCs w:val="20"/>
                    </w:rPr>
                    <w:t>xperienced the hands on working of a Data Analyst Professional</w:t>
                  </w:r>
                  <w:r>
                    <w:rPr>
                      <w:rStyle w:val="span"/>
                      <w:rFonts w:ascii="Trebuchet MS" w:eastAsia="Trebuchet MS" w:hAnsi="Trebuchet MS" w:cs="Trebuchet MS"/>
                      <w:color w:val="343B30"/>
                      <w:sz w:val="20"/>
                      <w:szCs w:val="20"/>
                    </w:rPr>
                    <w:t xml:space="preserve">, </w:t>
                  </w:r>
                  <w:r w:rsidR="00B9783F" w:rsidRPr="00B37A53">
                    <w:rPr>
                      <w:rStyle w:val="span"/>
                      <w:rFonts w:ascii="Trebuchet MS" w:eastAsia="Trebuchet MS" w:hAnsi="Trebuchet MS" w:cs="Trebuchet MS"/>
                      <w:color w:val="343B30"/>
                      <w:sz w:val="20"/>
                      <w:szCs w:val="20"/>
                    </w:rPr>
                    <w:t>worked under the supervision of project mentor &amp; developed the project entitled “Predict Blood Donations”.</w:t>
                  </w:r>
                </w:p>
                <w:p w14:paraId="0AF72ED7" w14:textId="77777777" w:rsidR="00761343" w:rsidRPr="00B37A53" w:rsidRDefault="00B9783F">
                  <w:pPr>
                    <w:pStyle w:val="divdocumentdivsectiontitle"/>
                    <w:spacing w:before="600" w:after="300" w:line="360" w:lineRule="atLeast"/>
                    <w:ind w:left="360" w:right="360"/>
                    <w:rPr>
                      <w:rStyle w:val="divdocumentparentContainerright-boxlast-box"/>
                      <w:rFonts w:ascii="Trebuchet MS" w:eastAsia="Trebuchet MS" w:hAnsi="Trebuchet MS" w:cs="Trebuchet MS"/>
                      <w:b/>
                      <w:bCs/>
                      <w:caps/>
                      <w:color w:val="343B30"/>
                      <w:sz w:val="22"/>
                      <w:szCs w:val="22"/>
                      <w:shd w:val="clear" w:color="auto" w:fill="auto"/>
                    </w:rPr>
                  </w:pPr>
                  <w:r w:rsidRPr="00B37A53">
                    <w:rPr>
                      <w:rStyle w:val="divdocumentparentContainerright-boxlast-box"/>
                      <w:rFonts w:ascii="Trebuchet MS" w:eastAsia="Trebuchet MS" w:hAnsi="Trebuchet MS" w:cs="Trebuchet MS"/>
                      <w:b/>
                      <w:bCs/>
                      <w:caps/>
                      <w:color w:val="343B30"/>
                      <w:sz w:val="22"/>
                      <w:szCs w:val="22"/>
                      <w:shd w:val="clear" w:color="auto" w:fill="auto"/>
                    </w:rPr>
                    <w:t>Projects</w:t>
                  </w:r>
                </w:p>
                <w:p w14:paraId="13A6C5D6" w14:textId="77777777" w:rsidR="001543EB" w:rsidRPr="00B37A53" w:rsidRDefault="001543EB" w:rsidP="001543EB">
                  <w:pPr>
                    <w:pStyle w:val="p"/>
                    <w:spacing w:line="340" w:lineRule="atLeast"/>
                    <w:ind w:left="360" w:right="360"/>
                    <w:rPr>
                      <w:rStyle w:val="divdocumentparentContainerright-boxlast-box"/>
                      <w:rFonts w:ascii="Trebuchet MS" w:eastAsia="Trebuchet MS" w:hAnsi="Trebuchet MS" w:cs="Trebuchet MS"/>
                      <w:color w:val="343B30"/>
                      <w:sz w:val="20"/>
                      <w:szCs w:val="20"/>
                      <w:shd w:val="clear" w:color="auto" w:fill="auto"/>
                    </w:rPr>
                  </w:pPr>
                  <w:r>
                    <w:rPr>
                      <w:rStyle w:val="Strong1"/>
                      <w:rFonts w:ascii="Trebuchet MS" w:eastAsia="Trebuchet MS" w:hAnsi="Trebuchet MS" w:cs="Trebuchet MS"/>
                      <w:b/>
                      <w:bCs/>
                      <w:color w:val="343B30"/>
                      <w:sz w:val="20"/>
                      <w:szCs w:val="20"/>
                    </w:rPr>
                    <w:t>Developing NDC algorithm to predict essential proteins in yeast systems</w:t>
                  </w:r>
                </w:p>
                <w:p w14:paraId="00005326" w14:textId="77777777" w:rsidR="001543EB" w:rsidRPr="00B37A53" w:rsidRDefault="001543EB" w:rsidP="001543EB">
                  <w:pPr>
                    <w:pStyle w:val="p"/>
                    <w:spacing w:line="340" w:lineRule="atLeast"/>
                    <w:ind w:left="360" w:right="360"/>
                    <w:rPr>
                      <w:rStyle w:val="divdocumentparentContainerright-boxlast-box"/>
                      <w:rFonts w:ascii="Trebuchet MS" w:eastAsia="Trebuchet MS" w:hAnsi="Trebuchet MS" w:cs="Trebuchet MS"/>
                      <w:color w:val="343B30"/>
                      <w:sz w:val="20"/>
                      <w:szCs w:val="20"/>
                      <w:shd w:val="clear" w:color="auto" w:fill="auto"/>
                    </w:rPr>
                  </w:pPr>
                  <w:r>
                    <w:rPr>
                      <w:rStyle w:val="divdocumentparentContainerright-boxlast-box"/>
                      <w:rFonts w:ascii="Trebuchet MS" w:eastAsia="Trebuchet MS" w:hAnsi="Trebuchet MS" w:cs="Trebuchet MS"/>
                      <w:color w:val="343B30"/>
                      <w:sz w:val="20"/>
                      <w:szCs w:val="20"/>
                      <w:shd w:val="clear" w:color="auto" w:fill="auto"/>
                    </w:rPr>
                    <w:t>12</w:t>
                  </w:r>
                  <w:r w:rsidRPr="001543EB">
                    <w:rPr>
                      <w:rStyle w:val="divdocumentparentContainerright-boxlast-box"/>
                      <w:rFonts w:ascii="Trebuchet MS" w:eastAsia="Trebuchet MS" w:hAnsi="Trebuchet MS" w:cs="Trebuchet MS"/>
                      <w:color w:val="343B30"/>
                      <w:sz w:val="20"/>
                      <w:szCs w:val="20"/>
                      <w:shd w:val="clear" w:color="auto" w:fill="auto"/>
                      <w:vertAlign w:val="superscript"/>
                    </w:rPr>
                    <w:t>th</w:t>
                  </w:r>
                  <w:r>
                    <w:rPr>
                      <w:rStyle w:val="divdocumentparentContainerright-boxlast-box"/>
                      <w:rFonts w:ascii="Trebuchet MS" w:eastAsia="Trebuchet MS" w:hAnsi="Trebuchet MS" w:cs="Trebuchet MS"/>
                      <w:color w:val="343B30"/>
                      <w:sz w:val="20"/>
                      <w:szCs w:val="20"/>
                      <w:shd w:val="clear" w:color="auto" w:fill="auto"/>
                    </w:rPr>
                    <w:t xml:space="preserve"> January – 17</w:t>
                  </w:r>
                  <w:r w:rsidRPr="001543EB">
                    <w:rPr>
                      <w:rStyle w:val="divdocumentparentContainerright-boxlast-box"/>
                      <w:rFonts w:ascii="Trebuchet MS" w:eastAsia="Trebuchet MS" w:hAnsi="Trebuchet MS" w:cs="Trebuchet MS"/>
                      <w:color w:val="343B30"/>
                      <w:sz w:val="20"/>
                      <w:szCs w:val="20"/>
                      <w:shd w:val="clear" w:color="auto" w:fill="auto"/>
                      <w:vertAlign w:val="superscript"/>
                    </w:rPr>
                    <w:t>th</w:t>
                  </w:r>
                  <w:r>
                    <w:rPr>
                      <w:rStyle w:val="divdocumentparentContainerright-boxlast-box"/>
                      <w:rFonts w:ascii="Trebuchet MS" w:eastAsia="Trebuchet MS" w:hAnsi="Trebuchet MS" w:cs="Trebuchet MS"/>
                      <w:color w:val="343B30"/>
                      <w:sz w:val="20"/>
                      <w:szCs w:val="20"/>
                      <w:shd w:val="clear" w:color="auto" w:fill="auto"/>
                    </w:rPr>
                    <w:t xml:space="preserve"> June, 2021</w:t>
                  </w:r>
                </w:p>
                <w:p w14:paraId="60539E53" w14:textId="77777777" w:rsidR="00133E51" w:rsidRDefault="001543EB" w:rsidP="00133E51">
                  <w:pPr>
                    <w:pStyle w:val="divdocumentulli"/>
                    <w:numPr>
                      <w:ilvl w:val="0"/>
                      <w:numId w:val="8"/>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Pr>
                      <w:rStyle w:val="divdocumentparentContainerright-boxlast-box"/>
                      <w:rFonts w:ascii="Trebuchet MS" w:eastAsia="Trebuchet MS" w:hAnsi="Trebuchet MS" w:cs="Trebuchet MS"/>
                      <w:color w:val="343B30"/>
                      <w:sz w:val="20"/>
                      <w:szCs w:val="20"/>
                      <w:shd w:val="clear" w:color="auto" w:fill="auto"/>
                    </w:rPr>
                    <w:t>Led the team</w:t>
                  </w:r>
                  <w:r w:rsidRPr="00B37A53">
                    <w:rPr>
                      <w:rStyle w:val="divdocumentparentContainerright-boxlast-box"/>
                      <w:rFonts w:ascii="Trebuchet MS" w:eastAsia="Trebuchet MS" w:hAnsi="Trebuchet MS" w:cs="Trebuchet MS"/>
                      <w:color w:val="343B30"/>
                      <w:sz w:val="20"/>
                      <w:szCs w:val="20"/>
                      <w:shd w:val="clear" w:color="auto" w:fill="auto"/>
                    </w:rPr>
                    <w:t xml:space="preserve"> in analysing </w:t>
                  </w:r>
                  <w:r>
                    <w:rPr>
                      <w:rStyle w:val="divdocumentparentContainerright-boxlast-box"/>
                      <w:rFonts w:ascii="Trebuchet MS" w:eastAsia="Trebuchet MS" w:hAnsi="Trebuchet MS" w:cs="Trebuchet MS"/>
                      <w:color w:val="343B30"/>
                      <w:sz w:val="20"/>
                      <w:szCs w:val="20"/>
                      <w:shd w:val="clear" w:color="auto" w:fill="auto"/>
                    </w:rPr>
                    <w:t>YDIP dataset and perform different graph analysis methods and scoring edges and identifying essential proteins</w:t>
                  </w:r>
                </w:p>
                <w:p w14:paraId="676B1F90" w14:textId="67F05E61" w:rsidR="001543EB" w:rsidRDefault="001543EB" w:rsidP="00133E51">
                  <w:pPr>
                    <w:pStyle w:val="divdocumentulli"/>
                    <w:numPr>
                      <w:ilvl w:val="0"/>
                      <w:numId w:val="8"/>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sidRPr="00133E51">
                    <w:rPr>
                      <w:rStyle w:val="divdocumentparentContainerright-boxlast-box"/>
                      <w:rFonts w:ascii="Trebuchet MS" w:eastAsia="Trebuchet MS" w:hAnsi="Trebuchet MS" w:cs="Trebuchet MS"/>
                      <w:color w:val="343B30"/>
                      <w:sz w:val="20"/>
                      <w:szCs w:val="20"/>
                      <w:shd w:val="clear" w:color="auto" w:fill="auto"/>
                    </w:rPr>
                    <w:t xml:space="preserve">Technology Stack Used: Python (As pivot language), </w:t>
                  </w:r>
                  <w:proofErr w:type="spellStart"/>
                  <w:r w:rsidRPr="00133E51">
                    <w:rPr>
                      <w:rStyle w:val="divdocumentparentContainerright-boxlast-box"/>
                      <w:rFonts w:ascii="Trebuchet MS" w:eastAsia="Trebuchet MS" w:hAnsi="Trebuchet MS" w:cs="Trebuchet MS"/>
                      <w:color w:val="343B30"/>
                      <w:sz w:val="20"/>
                      <w:szCs w:val="20"/>
                      <w:shd w:val="clear" w:color="auto" w:fill="auto"/>
                    </w:rPr>
                    <w:t>CytoNCA</w:t>
                  </w:r>
                  <w:proofErr w:type="spellEnd"/>
                </w:p>
                <w:p w14:paraId="0B618FF9" w14:textId="35B0FA3E" w:rsidR="00EA34DD" w:rsidRPr="00133E51" w:rsidRDefault="00EA34DD" w:rsidP="00133E51">
                  <w:pPr>
                    <w:pStyle w:val="divdocumentulli"/>
                    <w:numPr>
                      <w:ilvl w:val="0"/>
                      <w:numId w:val="8"/>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Pr>
                      <w:rStyle w:val="divdocumentparentContainerright-boxlast-box"/>
                      <w:rFonts w:ascii="Trebuchet MS" w:eastAsia="Trebuchet MS" w:hAnsi="Trebuchet MS" w:cs="Trebuchet MS"/>
                      <w:color w:val="343B30"/>
                      <w:sz w:val="20"/>
                      <w:szCs w:val="20"/>
                      <w:shd w:val="clear" w:color="auto" w:fill="auto"/>
                    </w:rPr>
                    <w:t>Was able to achieve 73% accuracy in testing</w:t>
                  </w:r>
                </w:p>
                <w:p w14:paraId="13E8D868" w14:textId="77777777" w:rsidR="001543EB" w:rsidRDefault="001543EB" w:rsidP="001543EB">
                  <w:pPr>
                    <w:pStyle w:val="p"/>
                    <w:spacing w:line="340" w:lineRule="atLeast"/>
                    <w:ind w:left="360" w:right="360"/>
                    <w:rPr>
                      <w:rStyle w:val="Strong1"/>
                      <w:rFonts w:ascii="Trebuchet MS" w:eastAsia="Trebuchet MS" w:hAnsi="Trebuchet MS" w:cs="Trebuchet MS"/>
                      <w:b/>
                      <w:bCs/>
                      <w:color w:val="343B30"/>
                      <w:sz w:val="20"/>
                      <w:szCs w:val="20"/>
                    </w:rPr>
                  </w:pPr>
                </w:p>
                <w:p w14:paraId="47CC99DD" w14:textId="79EBD584" w:rsidR="00761343" w:rsidRPr="00B37A53" w:rsidRDefault="00B9783F">
                  <w:pPr>
                    <w:pStyle w:val="p"/>
                    <w:spacing w:line="340" w:lineRule="atLeast"/>
                    <w:ind w:left="360" w:right="360"/>
                    <w:rPr>
                      <w:rStyle w:val="divdocumentparentContainerright-boxlast-box"/>
                      <w:rFonts w:ascii="Trebuchet MS" w:eastAsia="Trebuchet MS" w:hAnsi="Trebuchet MS" w:cs="Trebuchet MS"/>
                      <w:color w:val="343B30"/>
                      <w:sz w:val="20"/>
                      <w:szCs w:val="20"/>
                      <w:shd w:val="clear" w:color="auto" w:fill="auto"/>
                    </w:rPr>
                  </w:pPr>
                  <w:r w:rsidRPr="00B37A53">
                    <w:rPr>
                      <w:rStyle w:val="Strong1"/>
                      <w:rFonts w:ascii="Trebuchet MS" w:eastAsia="Trebuchet MS" w:hAnsi="Trebuchet MS" w:cs="Trebuchet MS"/>
                      <w:b/>
                      <w:bCs/>
                      <w:color w:val="343B30"/>
                      <w:sz w:val="20"/>
                      <w:szCs w:val="20"/>
                    </w:rPr>
                    <w:t>Conversational chatbots (speech and text) in Indian languages for query management</w:t>
                  </w:r>
                </w:p>
                <w:p w14:paraId="0F379020" w14:textId="77777777" w:rsidR="00761343" w:rsidRPr="00B37A53" w:rsidRDefault="00B9783F">
                  <w:pPr>
                    <w:pStyle w:val="p"/>
                    <w:spacing w:line="340" w:lineRule="atLeast"/>
                    <w:ind w:left="360" w:right="360"/>
                    <w:rPr>
                      <w:rStyle w:val="divdocumentparentContainerright-boxlast-box"/>
                      <w:rFonts w:ascii="Trebuchet MS" w:eastAsia="Trebuchet MS" w:hAnsi="Trebuchet MS" w:cs="Trebuchet MS"/>
                      <w:color w:val="343B30"/>
                      <w:sz w:val="20"/>
                      <w:szCs w:val="20"/>
                      <w:shd w:val="clear" w:color="auto" w:fill="auto"/>
                    </w:rPr>
                  </w:pPr>
                  <w:r w:rsidRPr="00B37A53">
                    <w:rPr>
                      <w:rStyle w:val="divdocumentparentContainerright-boxlast-box"/>
                      <w:rFonts w:ascii="Trebuchet MS" w:eastAsia="Trebuchet MS" w:hAnsi="Trebuchet MS" w:cs="Trebuchet MS"/>
                      <w:color w:val="343B30"/>
                      <w:sz w:val="20"/>
                      <w:szCs w:val="20"/>
                      <w:shd w:val="clear" w:color="auto" w:fill="auto"/>
                    </w:rPr>
                    <w:t>30th April – 25th June 2020</w:t>
                  </w:r>
                </w:p>
                <w:p w14:paraId="61A0D11F" w14:textId="77777777" w:rsidR="00761343" w:rsidRPr="00B37A53" w:rsidRDefault="00B9783F">
                  <w:pPr>
                    <w:pStyle w:val="divdocumentulli"/>
                    <w:numPr>
                      <w:ilvl w:val="0"/>
                      <w:numId w:val="7"/>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sidRPr="00B37A53">
                    <w:rPr>
                      <w:rStyle w:val="divdocumentparentContainerright-boxlast-box"/>
                      <w:rFonts w:ascii="Trebuchet MS" w:eastAsia="Trebuchet MS" w:hAnsi="Trebuchet MS" w:cs="Trebuchet MS"/>
                      <w:color w:val="343B30"/>
                      <w:sz w:val="20"/>
                      <w:szCs w:val="20"/>
                      <w:shd w:val="clear" w:color="auto" w:fill="auto"/>
                    </w:rPr>
                    <w:t>Led the team of four to develop the chatbot.</w:t>
                  </w:r>
                </w:p>
                <w:p w14:paraId="7183869F" w14:textId="77777777" w:rsidR="00761343" w:rsidRPr="00B37A53" w:rsidRDefault="00B9783F">
                  <w:pPr>
                    <w:pStyle w:val="divdocumentulli"/>
                    <w:numPr>
                      <w:ilvl w:val="0"/>
                      <w:numId w:val="7"/>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sidRPr="00B37A53">
                    <w:rPr>
                      <w:rStyle w:val="divdocumentparentContainerright-boxlast-box"/>
                      <w:rFonts w:ascii="Trebuchet MS" w:eastAsia="Trebuchet MS" w:hAnsi="Trebuchet MS" w:cs="Trebuchet MS"/>
                      <w:color w:val="343B30"/>
                      <w:sz w:val="20"/>
                      <w:szCs w:val="20"/>
                      <w:shd w:val="clear" w:color="auto" w:fill="auto"/>
                    </w:rPr>
                    <w:t>Technology Stack used: Python (As pivot language), Azure (As host server, NLP, Speech Recognition API provider).</w:t>
                  </w:r>
                </w:p>
                <w:p w14:paraId="186B76FA" w14:textId="4C7D31C9" w:rsidR="001543EB" w:rsidRPr="001543EB" w:rsidRDefault="00B9783F" w:rsidP="001543EB">
                  <w:pPr>
                    <w:pStyle w:val="divdocumentulli"/>
                    <w:numPr>
                      <w:ilvl w:val="0"/>
                      <w:numId w:val="7"/>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sidRPr="00B37A53">
                    <w:rPr>
                      <w:rStyle w:val="divdocumentparentContainerright-boxlast-box"/>
                      <w:rFonts w:ascii="Trebuchet MS" w:eastAsia="Trebuchet MS" w:hAnsi="Trebuchet MS" w:cs="Trebuchet MS"/>
                      <w:color w:val="343B30"/>
                      <w:sz w:val="20"/>
                      <w:szCs w:val="20"/>
                      <w:shd w:val="clear" w:color="auto" w:fill="auto"/>
                    </w:rPr>
                    <w:t>Optimized to be used as virtual assistant bot integrated with other services.</w:t>
                  </w:r>
                </w:p>
                <w:p w14:paraId="3EC7D8CB" w14:textId="77777777" w:rsidR="005B2863" w:rsidRPr="00B37A53" w:rsidRDefault="005B2863" w:rsidP="005B2863">
                  <w:pPr>
                    <w:pStyle w:val="divdocumentdivsectiontitle"/>
                    <w:spacing w:before="600" w:after="300" w:line="360" w:lineRule="atLeast"/>
                    <w:ind w:left="360" w:right="360"/>
                    <w:rPr>
                      <w:rStyle w:val="divdocumentparentContainerright-boxlast-box"/>
                      <w:rFonts w:ascii="Trebuchet MS" w:eastAsia="Trebuchet MS" w:hAnsi="Trebuchet MS" w:cs="Trebuchet MS"/>
                      <w:b/>
                      <w:bCs/>
                      <w:caps/>
                      <w:color w:val="343B30"/>
                      <w:sz w:val="22"/>
                      <w:szCs w:val="22"/>
                      <w:shd w:val="clear" w:color="auto" w:fill="auto"/>
                    </w:rPr>
                  </w:pPr>
                  <w:r w:rsidRPr="00B37A53">
                    <w:rPr>
                      <w:rStyle w:val="divdocumentparentContainerright-boxlast-box"/>
                      <w:rFonts w:ascii="Trebuchet MS" w:eastAsia="Trebuchet MS" w:hAnsi="Trebuchet MS" w:cs="Trebuchet MS"/>
                      <w:b/>
                      <w:bCs/>
                      <w:caps/>
                      <w:color w:val="343B30"/>
                      <w:sz w:val="22"/>
                      <w:szCs w:val="22"/>
                      <w:shd w:val="clear" w:color="auto" w:fill="auto"/>
                    </w:rPr>
                    <w:t>Skills</w:t>
                  </w:r>
                </w:p>
                <w:p w14:paraId="13D4CBD3" w14:textId="77777777" w:rsidR="005B2863" w:rsidRPr="00B37A53" w:rsidRDefault="005B2863" w:rsidP="005B2863">
                  <w:pPr>
                    <w:pStyle w:val="divdocumentulli"/>
                    <w:numPr>
                      <w:ilvl w:val="0"/>
                      <w:numId w:val="9"/>
                    </w:numPr>
                    <w:pBdr>
                      <w:left w:val="none" w:sz="0" w:space="0" w:color="auto"/>
                    </w:pBdr>
                    <w:spacing w:line="340" w:lineRule="atLeast"/>
                    <w:ind w:left="600" w:right="360" w:hanging="250"/>
                    <w:rPr>
                      <w:rStyle w:val="divdocumentsinglecolumnpaddedline"/>
                      <w:rFonts w:ascii="Trebuchet MS" w:eastAsia="Trebuchet MS" w:hAnsi="Trebuchet MS" w:cs="Trebuchet MS"/>
                      <w:color w:val="343B30"/>
                      <w:sz w:val="20"/>
                      <w:szCs w:val="20"/>
                    </w:rPr>
                  </w:pPr>
                  <w:r w:rsidRPr="00B37A53">
                    <w:rPr>
                      <w:rStyle w:val="Strong1"/>
                      <w:rFonts w:ascii="Trebuchet MS" w:eastAsia="Trebuchet MS" w:hAnsi="Trebuchet MS" w:cs="Trebuchet MS"/>
                      <w:b/>
                      <w:bCs/>
                      <w:color w:val="343B30"/>
                      <w:sz w:val="20"/>
                      <w:szCs w:val="20"/>
                    </w:rPr>
                    <w:t>Programming Languages</w:t>
                  </w:r>
                  <w:r w:rsidRPr="00B37A53">
                    <w:rPr>
                      <w:rStyle w:val="divdocumentsinglecolumnpaddedline"/>
                      <w:rFonts w:ascii="Trebuchet MS" w:eastAsia="Trebuchet MS" w:hAnsi="Trebuchet MS" w:cs="Trebuchet MS"/>
                      <w:color w:val="343B30"/>
                      <w:sz w:val="20"/>
                      <w:szCs w:val="20"/>
                    </w:rPr>
                    <w:t>: C/C++, JAVASE, Python</w:t>
                  </w:r>
                </w:p>
                <w:p w14:paraId="68E5C6E7" w14:textId="17C83C6A" w:rsidR="005B2863" w:rsidRDefault="005B2863" w:rsidP="005B2863">
                  <w:pPr>
                    <w:pStyle w:val="divdocumentulli"/>
                    <w:numPr>
                      <w:ilvl w:val="0"/>
                      <w:numId w:val="9"/>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sidRPr="00B37A53">
                    <w:rPr>
                      <w:rStyle w:val="Strong1"/>
                      <w:rFonts w:ascii="Trebuchet MS" w:eastAsia="Trebuchet MS" w:hAnsi="Trebuchet MS" w:cs="Trebuchet MS"/>
                      <w:b/>
                      <w:bCs/>
                      <w:color w:val="343B30"/>
                      <w:sz w:val="20"/>
                      <w:szCs w:val="20"/>
                    </w:rPr>
                    <w:t>Databases</w:t>
                  </w:r>
                  <w:r w:rsidRPr="00B37A53">
                    <w:rPr>
                      <w:rStyle w:val="divdocumentsinglecolumnpaddedline"/>
                      <w:rFonts w:ascii="Trebuchet MS" w:eastAsia="Trebuchet MS" w:hAnsi="Trebuchet MS" w:cs="Trebuchet MS"/>
                      <w:color w:val="343B30"/>
                      <w:sz w:val="20"/>
                      <w:szCs w:val="20"/>
                    </w:rPr>
                    <w:t xml:space="preserve">: Oracle, SQL, MySQL, </w:t>
                  </w:r>
                  <w:proofErr w:type="spellStart"/>
                  <w:r w:rsidRPr="00B37A53">
                    <w:rPr>
                      <w:rStyle w:val="divdocumentsinglecolumnpaddedline"/>
                      <w:rFonts w:ascii="Trebuchet MS" w:eastAsia="Trebuchet MS" w:hAnsi="Trebuchet MS" w:cs="Trebuchet MS"/>
                      <w:color w:val="343B30"/>
                      <w:sz w:val="20"/>
                      <w:szCs w:val="20"/>
                    </w:rPr>
                    <w:t>MongoDB</w:t>
                  </w:r>
                  <w:r w:rsidRPr="00B37A53">
                    <w:rPr>
                      <w:rStyle w:val="Strong1"/>
                      <w:rFonts w:ascii="Trebuchet MS" w:eastAsia="Trebuchet MS" w:hAnsi="Trebuchet MS" w:cs="Trebuchet MS"/>
                      <w:b/>
                      <w:bCs/>
                      <w:color w:val="343B30"/>
                      <w:sz w:val="20"/>
                      <w:szCs w:val="20"/>
                    </w:rPr>
                    <w:t>Web</w:t>
                  </w:r>
                  <w:proofErr w:type="spellEnd"/>
                  <w:r w:rsidRPr="00B37A53">
                    <w:rPr>
                      <w:rStyle w:val="Strong1"/>
                      <w:rFonts w:ascii="Trebuchet MS" w:eastAsia="Trebuchet MS" w:hAnsi="Trebuchet MS" w:cs="Trebuchet MS"/>
                      <w:b/>
                      <w:bCs/>
                      <w:color w:val="343B30"/>
                      <w:sz w:val="20"/>
                      <w:szCs w:val="20"/>
                    </w:rPr>
                    <w:t xml:space="preserve"> Technologies</w:t>
                  </w:r>
                  <w:r w:rsidRPr="00B37A53">
                    <w:rPr>
                      <w:rStyle w:val="divdocumentparentContainerright-boxlast-box"/>
                      <w:rFonts w:ascii="Trebuchet MS" w:eastAsia="Trebuchet MS" w:hAnsi="Trebuchet MS" w:cs="Trebuchet MS"/>
                      <w:color w:val="343B30"/>
                      <w:sz w:val="20"/>
                      <w:szCs w:val="20"/>
                      <w:shd w:val="clear" w:color="auto" w:fill="auto"/>
                    </w:rPr>
                    <w:t>: HTML, CSS, JS, PHP, Perl</w:t>
                  </w:r>
                </w:p>
                <w:p w14:paraId="59947A73" w14:textId="4DFB2E9D" w:rsidR="005B2863" w:rsidRPr="00B37A53" w:rsidRDefault="005B2863" w:rsidP="005B2863">
                  <w:pPr>
                    <w:pStyle w:val="divdocumentdivsectiontitle"/>
                    <w:spacing w:before="600" w:after="300" w:line="360" w:lineRule="atLeast"/>
                    <w:ind w:left="360" w:right="360"/>
                    <w:rPr>
                      <w:rStyle w:val="divdocumentparentContainerright-boxlast-box"/>
                      <w:rFonts w:ascii="Trebuchet MS" w:eastAsia="Trebuchet MS" w:hAnsi="Trebuchet MS" w:cs="Trebuchet MS"/>
                      <w:b/>
                      <w:bCs/>
                      <w:caps/>
                      <w:color w:val="343B30"/>
                      <w:sz w:val="22"/>
                      <w:szCs w:val="22"/>
                      <w:shd w:val="clear" w:color="auto" w:fill="auto"/>
                    </w:rPr>
                  </w:pPr>
                  <w:r>
                    <w:rPr>
                      <w:rStyle w:val="divdocumentparentContainerright-boxlast-box"/>
                      <w:rFonts w:ascii="Trebuchet MS" w:eastAsia="Trebuchet MS" w:hAnsi="Trebuchet MS" w:cs="Trebuchet MS"/>
                      <w:b/>
                      <w:bCs/>
                      <w:caps/>
                      <w:color w:val="343B30"/>
                      <w:sz w:val="22"/>
                      <w:szCs w:val="22"/>
                      <w:shd w:val="clear" w:color="auto" w:fill="auto"/>
                    </w:rPr>
                    <w:t>Participations</w:t>
                  </w:r>
                </w:p>
                <w:p w14:paraId="302A7F72" w14:textId="02A5A8E8" w:rsidR="005B2863" w:rsidRPr="00B37A53" w:rsidRDefault="005B2863" w:rsidP="005B2863">
                  <w:pPr>
                    <w:pStyle w:val="divdocumentulli"/>
                    <w:numPr>
                      <w:ilvl w:val="0"/>
                      <w:numId w:val="9"/>
                    </w:numPr>
                    <w:pBdr>
                      <w:left w:val="none" w:sz="0" w:space="0" w:color="auto"/>
                    </w:pBdr>
                    <w:spacing w:line="340" w:lineRule="atLeast"/>
                    <w:ind w:left="600" w:right="360" w:hanging="250"/>
                    <w:rPr>
                      <w:rStyle w:val="divdocumentsinglecolumnpaddedline"/>
                      <w:rFonts w:ascii="Trebuchet MS" w:eastAsia="Trebuchet MS" w:hAnsi="Trebuchet MS" w:cs="Trebuchet MS"/>
                      <w:color w:val="343B30"/>
                      <w:sz w:val="20"/>
                      <w:szCs w:val="20"/>
                    </w:rPr>
                  </w:pPr>
                  <w:r w:rsidRPr="005B2863">
                    <w:rPr>
                      <w:rStyle w:val="divdocumentsinglecolumnpaddedline"/>
                      <w:rFonts w:ascii="Trebuchet MS" w:eastAsia="Trebuchet MS" w:hAnsi="Trebuchet MS" w:cs="Trebuchet MS"/>
                      <w:b/>
                      <w:bCs/>
                      <w:color w:val="343B30"/>
                      <w:sz w:val="20"/>
                      <w:szCs w:val="20"/>
                    </w:rPr>
                    <w:t>Hackathon</w:t>
                  </w:r>
                  <w:r>
                    <w:rPr>
                      <w:rStyle w:val="divdocumentsinglecolumnpaddedline"/>
                      <w:rFonts w:ascii="Trebuchet MS" w:eastAsia="Trebuchet MS" w:hAnsi="Trebuchet MS" w:cs="Trebuchet MS"/>
                      <w:color w:val="343B30"/>
                      <w:sz w:val="20"/>
                      <w:szCs w:val="20"/>
                    </w:rPr>
                    <w:t>: Semi-Finalist in Society 4 Data Science Hackathon, 2020</w:t>
                  </w:r>
                </w:p>
                <w:p w14:paraId="3C084DAB" w14:textId="200D8789" w:rsidR="005B2863" w:rsidRPr="00B37A53" w:rsidRDefault="005B2863" w:rsidP="005B2863">
                  <w:pPr>
                    <w:pStyle w:val="divdocumentulli"/>
                    <w:numPr>
                      <w:ilvl w:val="0"/>
                      <w:numId w:val="9"/>
                    </w:numPr>
                    <w:spacing w:line="340" w:lineRule="atLeast"/>
                    <w:ind w:left="600" w:right="360" w:hanging="250"/>
                    <w:rPr>
                      <w:rStyle w:val="divdocumentparentContainerright-boxlast-box"/>
                      <w:rFonts w:ascii="Trebuchet MS" w:eastAsia="Trebuchet MS" w:hAnsi="Trebuchet MS" w:cs="Trebuchet MS"/>
                      <w:color w:val="343B30"/>
                      <w:sz w:val="20"/>
                      <w:szCs w:val="20"/>
                      <w:shd w:val="clear" w:color="auto" w:fill="auto"/>
                    </w:rPr>
                  </w:pPr>
                  <w:r>
                    <w:rPr>
                      <w:rStyle w:val="Strong1"/>
                      <w:rFonts w:ascii="Trebuchet MS" w:eastAsia="Trebuchet MS" w:hAnsi="Trebuchet MS" w:cs="Trebuchet MS"/>
                      <w:b/>
                      <w:bCs/>
                      <w:color w:val="343B30"/>
                      <w:sz w:val="20"/>
                      <w:szCs w:val="20"/>
                    </w:rPr>
                    <w:t>Tech Fest</w:t>
                  </w:r>
                  <w:r w:rsidRPr="00B37A53">
                    <w:rPr>
                      <w:rStyle w:val="divdocumentsinglecolumnpaddedline"/>
                      <w:rFonts w:ascii="Trebuchet MS" w:eastAsia="Trebuchet MS" w:hAnsi="Trebuchet MS" w:cs="Trebuchet MS"/>
                      <w:color w:val="343B30"/>
                      <w:sz w:val="20"/>
                      <w:szCs w:val="20"/>
                    </w:rPr>
                    <w:t>: Or</w:t>
                  </w:r>
                  <w:r>
                    <w:rPr>
                      <w:rStyle w:val="divdocumentsinglecolumnpaddedline"/>
                      <w:rFonts w:ascii="Trebuchet MS" w:eastAsia="Trebuchet MS" w:hAnsi="Trebuchet MS" w:cs="Trebuchet MS"/>
                      <w:color w:val="343B30"/>
                      <w:sz w:val="20"/>
                      <w:szCs w:val="20"/>
                    </w:rPr>
                    <w:t xml:space="preserve">ganizing committee member of </w:t>
                  </w:r>
                  <w:proofErr w:type="spellStart"/>
                  <w:r>
                    <w:rPr>
                      <w:rStyle w:val="divdocumentsinglecolumnpaddedline"/>
                      <w:rFonts w:ascii="Trebuchet MS" w:eastAsia="Trebuchet MS" w:hAnsi="Trebuchet MS" w:cs="Trebuchet MS"/>
                      <w:color w:val="343B30"/>
                      <w:sz w:val="20"/>
                      <w:szCs w:val="20"/>
                    </w:rPr>
                    <w:t>Manthon</w:t>
                  </w:r>
                  <w:proofErr w:type="spellEnd"/>
                  <w:r>
                    <w:rPr>
                      <w:rStyle w:val="divdocumentsinglecolumnpaddedline"/>
                      <w:rFonts w:ascii="Trebuchet MS" w:eastAsia="Trebuchet MS" w:hAnsi="Trebuchet MS" w:cs="Trebuchet MS"/>
                      <w:color w:val="343B30"/>
                      <w:sz w:val="20"/>
                      <w:szCs w:val="20"/>
                    </w:rPr>
                    <w:t>, 2020</w:t>
                  </w:r>
                </w:p>
              </w:tc>
            </w:tr>
          </w:tbl>
          <w:p w14:paraId="6234B36B" w14:textId="77777777" w:rsidR="00761343" w:rsidRPr="00B37A53" w:rsidRDefault="00761343">
            <w:pPr>
              <w:rPr>
                <w:sz w:val="20"/>
                <w:szCs w:val="20"/>
              </w:rPr>
            </w:pPr>
          </w:p>
        </w:tc>
      </w:tr>
    </w:tbl>
    <w:p w14:paraId="53E9C10A" w14:textId="77777777" w:rsidR="00761343" w:rsidRPr="00B37A53" w:rsidRDefault="00B9783F">
      <w:pPr>
        <w:spacing w:line="20" w:lineRule="auto"/>
        <w:rPr>
          <w:sz w:val="20"/>
          <w:szCs w:val="20"/>
        </w:rPr>
      </w:pPr>
      <w:r w:rsidRPr="00B37A53">
        <w:rPr>
          <w:color w:val="FFFFFF"/>
          <w:sz w:val="4"/>
          <w:szCs w:val="20"/>
        </w:rPr>
        <w:lastRenderedPageBreak/>
        <w:t>.</w:t>
      </w:r>
    </w:p>
    <w:sectPr w:rsidR="00761343" w:rsidRPr="00B37A53" w:rsidSect="00FE4279">
      <w:pgSz w:w="12240" w:h="20160" w:code="5"/>
      <w:pgMar w:top="0" w:right="0" w:bottom="0" w:left="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1176FE05-6775-434C-8E62-D9E18825E798}"/>
    <w:embedBold r:id="rId2" w:fontKey="{217B932E-2A0A-4948-817F-8E004D00F685}"/>
    <w:embedItalic r:id="rId3" w:fontKey="{EB948AEC-8A4A-4A99-BCAA-C9C2D2737CDB}"/>
    <w:embedBoldItalic r:id="rId4" w:fontKey="{0ACBF827-95F8-403A-900D-84662307C111}"/>
  </w:font>
  <w:font w:name="Calibri Light">
    <w:panose1 w:val="020F0302020204030204"/>
    <w:charset w:val="00"/>
    <w:family w:val="swiss"/>
    <w:pitch w:val="variable"/>
    <w:sig w:usb0="E4002EFF" w:usb1="C000247B" w:usb2="00000009" w:usb3="00000000" w:csb0="000001FF" w:csb1="00000000"/>
    <w:embedRegular r:id="rId5" w:fontKey="{D5701273-FCCD-4A7C-A865-504338376FC8}"/>
  </w:font>
  <w:font w:name="Mangal">
    <w:panose1 w:val="00000400000000000000"/>
    <w:charset w:val="00"/>
    <w:family w:val="roman"/>
    <w:pitch w:val="variable"/>
    <w:sig w:usb0="00008003" w:usb1="00000000" w:usb2="00000000" w:usb3="00000000" w:csb0="00000001" w:csb1="00000000"/>
    <w:embedRegular r:id="rId6" w:fontKey="{1BCB9DC2-2469-4929-AE9E-41B407851A5E}"/>
  </w:font>
  <w:font w:name="Calibri">
    <w:panose1 w:val="020F0502020204030204"/>
    <w:charset w:val="00"/>
    <w:family w:val="swiss"/>
    <w:pitch w:val="variable"/>
    <w:sig w:usb0="E4002EFF" w:usb1="C000247B" w:usb2="00000009" w:usb3="00000000" w:csb0="000001FF" w:csb1="00000000"/>
    <w:embedRegular r:id="rId7" w:fontKey="{5ECD3BC0-C772-49E5-9A37-643269BEFB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A74C97CA">
      <w:start w:val="1"/>
      <w:numFmt w:val="bullet"/>
      <w:lvlText w:val=""/>
      <w:lvlJc w:val="left"/>
      <w:pPr>
        <w:ind w:left="720" w:hanging="360"/>
      </w:pPr>
      <w:rPr>
        <w:rFonts w:ascii="Symbol" w:hAnsi="Symbol"/>
      </w:rPr>
    </w:lvl>
    <w:lvl w:ilvl="1" w:tplc="C28C2D32">
      <w:start w:val="1"/>
      <w:numFmt w:val="bullet"/>
      <w:lvlText w:val="o"/>
      <w:lvlJc w:val="left"/>
      <w:pPr>
        <w:tabs>
          <w:tab w:val="num" w:pos="1440"/>
        </w:tabs>
        <w:ind w:left="1440" w:hanging="360"/>
      </w:pPr>
      <w:rPr>
        <w:rFonts w:ascii="Courier New" w:hAnsi="Courier New"/>
      </w:rPr>
    </w:lvl>
    <w:lvl w:ilvl="2" w:tplc="60F4EAE2">
      <w:start w:val="1"/>
      <w:numFmt w:val="bullet"/>
      <w:lvlText w:val=""/>
      <w:lvlJc w:val="left"/>
      <w:pPr>
        <w:tabs>
          <w:tab w:val="num" w:pos="2160"/>
        </w:tabs>
        <w:ind w:left="2160" w:hanging="360"/>
      </w:pPr>
      <w:rPr>
        <w:rFonts w:ascii="Wingdings" w:hAnsi="Wingdings"/>
      </w:rPr>
    </w:lvl>
    <w:lvl w:ilvl="3" w:tplc="7D3C095E">
      <w:start w:val="1"/>
      <w:numFmt w:val="bullet"/>
      <w:lvlText w:val=""/>
      <w:lvlJc w:val="left"/>
      <w:pPr>
        <w:tabs>
          <w:tab w:val="num" w:pos="2880"/>
        </w:tabs>
        <w:ind w:left="2880" w:hanging="360"/>
      </w:pPr>
      <w:rPr>
        <w:rFonts w:ascii="Symbol" w:hAnsi="Symbol"/>
      </w:rPr>
    </w:lvl>
    <w:lvl w:ilvl="4" w:tplc="C0EEDF90">
      <w:start w:val="1"/>
      <w:numFmt w:val="bullet"/>
      <w:lvlText w:val="o"/>
      <w:lvlJc w:val="left"/>
      <w:pPr>
        <w:tabs>
          <w:tab w:val="num" w:pos="3600"/>
        </w:tabs>
        <w:ind w:left="3600" w:hanging="360"/>
      </w:pPr>
      <w:rPr>
        <w:rFonts w:ascii="Courier New" w:hAnsi="Courier New"/>
      </w:rPr>
    </w:lvl>
    <w:lvl w:ilvl="5" w:tplc="1F964710">
      <w:start w:val="1"/>
      <w:numFmt w:val="bullet"/>
      <w:lvlText w:val=""/>
      <w:lvlJc w:val="left"/>
      <w:pPr>
        <w:tabs>
          <w:tab w:val="num" w:pos="4320"/>
        </w:tabs>
        <w:ind w:left="4320" w:hanging="360"/>
      </w:pPr>
      <w:rPr>
        <w:rFonts w:ascii="Wingdings" w:hAnsi="Wingdings"/>
      </w:rPr>
    </w:lvl>
    <w:lvl w:ilvl="6" w:tplc="BAA29106">
      <w:start w:val="1"/>
      <w:numFmt w:val="bullet"/>
      <w:lvlText w:val=""/>
      <w:lvlJc w:val="left"/>
      <w:pPr>
        <w:tabs>
          <w:tab w:val="num" w:pos="5040"/>
        </w:tabs>
        <w:ind w:left="5040" w:hanging="360"/>
      </w:pPr>
      <w:rPr>
        <w:rFonts w:ascii="Symbol" w:hAnsi="Symbol"/>
      </w:rPr>
    </w:lvl>
    <w:lvl w:ilvl="7" w:tplc="1986A98E">
      <w:start w:val="1"/>
      <w:numFmt w:val="bullet"/>
      <w:lvlText w:val="o"/>
      <w:lvlJc w:val="left"/>
      <w:pPr>
        <w:tabs>
          <w:tab w:val="num" w:pos="5760"/>
        </w:tabs>
        <w:ind w:left="5760" w:hanging="360"/>
      </w:pPr>
      <w:rPr>
        <w:rFonts w:ascii="Courier New" w:hAnsi="Courier New"/>
      </w:rPr>
    </w:lvl>
    <w:lvl w:ilvl="8" w:tplc="396687A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BF80202">
      <w:start w:val="1"/>
      <w:numFmt w:val="bullet"/>
      <w:lvlText w:val=""/>
      <w:lvlJc w:val="left"/>
      <w:pPr>
        <w:ind w:left="720" w:hanging="360"/>
      </w:pPr>
      <w:rPr>
        <w:rFonts w:ascii="Symbol" w:hAnsi="Symbol"/>
      </w:rPr>
    </w:lvl>
    <w:lvl w:ilvl="1" w:tplc="5D285E72">
      <w:start w:val="1"/>
      <w:numFmt w:val="bullet"/>
      <w:lvlText w:val="o"/>
      <w:lvlJc w:val="left"/>
      <w:pPr>
        <w:tabs>
          <w:tab w:val="num" w:pos="1440"/>
        </w:tabs>
        <w:ind w:left="1440" w:hanging="360"/>
      </w:pPr>
      <w:rPr>
        <w:rFonts w:ascii="Courier New" w:hAnsi="Courier New"/>
      </w:rPr>
    </w:lvl>
    <w:lvl w:ilvl="2" w:tplc="C9124630">
      <w:start w:val="1"/>
      <w:numFmt w:val="bullet"/>
      <w:lvlText w:val=""/>
      <w:lvlJc w:val="left"/>
      <w:pPr>
        <w:tabs>
          <w:tab w:val="num" w:pos="2160"/>
        </w:tabs>
        <w:ind w:left="2160" w:hanging="360"/>
      </w:pPr>
      <w:rPr>
        <w:rFonts w:ascii="Wingdings" w:hAnsi="Wingdings"/>
      </w:rPr>
    </w:lvl>
    <w:lvl w:ilvl="3" w:tplc="EEC478C8">
      <w:start w:val="1"/>
      <w:numFmt w:val="bullet"/>
      <w:lvlText w:val=""/>
      <w:lvlJc w:val="left"/>
      <w:pPr>
        <w:tabs>
          <w:tab w:val="num" w:pos="2880"/>
        </w:tabs>
        <w:ind w:left="2880" w:hanging="360"/>
      </w:pPr>
      <w:rPr>
        <w:rFonts w:ascii="Symbol" w:hAnsi="Symbol"/>
      </w:rPr>
    </w:lvl>
    <w:lvl w:ilvl="4" w:tplc="EFE485AA">
      <w:start w:val="1"/>
      <w:numFmt w:val="bullet"/>
      <w:lvlText w:val="o"/>
      <w:lvlJc w:val="left"/>
      <w:pPr>
        <w:tabs>
          <w:tab w:val="num" w:pos="3600"/>
        </w:tabs>
        <w:ind w:left="3600" w:hanging="360"/>
      </w:pPr>
      <w:rPr>
        <w:rFonts w:ascii="Courier New" w:hAnsi="Courier New"/>
      </w:rPr>
    </w:lvl>
    <w:lvl w:ilvl="5" w:tplc="336651F2">
      <w:start w:val="1"/>
      <w:numFmt w:val="bullet"/>
      <w:lvlText w:val=""/>
      <w:lvlJc w:val="left"/>
      <w:pPr>
        <w:tabs>
          <w:tab w:val="num" w:pos="4320"/>
        </w:tabs>
        <w:ind w:left="4320" w:hanging="360"/>
      </w:pPr>
      <w:rPr>
        <w:rFonts w:ascii="Wingdings" w:hAnsi="Wingdings"/>
      </w:rPr>
    </w:lvl>
    <w:lvl w:ilvl="6" w:tplc="09184122">
      <w:start w:val="1"/>
      <w:numFmt w:val="bullet"/>
      <w:lvlText w:val=""/>
      <w:lvlJc w:val="left"/>
      <w:pPr>
        <w:tabs>
          <w:tab w:val="num" w:pos="5040"/>
        </w:tabs>
        <w:ind w:left="5040" w:hanging="360"/>
      </w:pPr>
      <w:rPr>
        <w:rFonts w:ascii="Symbol" w:hAnsi="Symbol"/>
      </w:rPr>
    </w:lvl>
    <w:lvl w:ilvl="7" w:tplc="15CC7D58">
      <w:start w:val="1"/>
      <w:numFmt w:val="bullet"/>
      <w:lvlText w:val="o"/>
      <w:lvlJc w:val="left"/>
      <w:pPr>
        <w:tabs>
          <w:tab w:val="num" w:pos="5760"/>
        </w:tabs>
        <w:ind w:left="5760" w:hanging="360"/>
      </w:pPr>
      <w:rPr>
        <w:rFonts w:ascii="Courier New" w:hAnsi="Courier New"/>
      </w:rPr>
    </w:lvl>
    <w:lvl w:ilvl="8" w:tplc="09C89C3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DBEE804">
      <w:start w:val="1"/>
      <w:numFmt w:val="bullet"/>
      <w:lvlText w:val=""/>
      <w:lvlJc w:val="left"/>
      <w:pPr>
        <w:ind w:left="720" w:hanging="360"/>
      </w:pPr>
      <w:rPr>
        <w:rFonts w:ascii="Symbol" w:hAnsi="Symbol"/>
      </w:rPr>
    </w:lvl>
    <w:lvl w:ilvl="1" w:tplc="7F66FC54">
      <w:start w:val="1"/>
      <w:numFmt w:val="bullet"/>
      <w:lvlText w:val="o"/>
      <w:lvlJc w:val="left"/>
      <w:pPr>
        <w:tabs>
          <w:tab w:val="num" w:pos="1440"/>
        </w:tabs>
        <w:ind w:left="1440" w:hanging="360"/>
      </w:pPr>
      <w:rPr>
        <w:rFonts w:ascii="Courier New" w:hAnsi="Courier New"/>
      </w:rPr>
    </w:lvl>
    <w:lvl w:ilvl="2" w:tplc="CDF4B586">
      <w:start w:val="1"/>
      <w:numFmt w:val="bullet"/>
      <w:lvlText w:val=""/>
      <w:lvlJc w:val="left"/>
      <w:pPr>
        <w:tabs>
          <w:tab w:val="num" w:pos="2160"/>
        </w:tabs>
        <w:ind w:left="2160" w:hanging="360"/>
      </w:pPr>
      <w:rPr>
        <w:rFonts w:ascii="Wingdings" w:hAnsi="Wingdings"/>
      </w:rPr>
    </w:lvl>
    <w:lvl w:ilvl="3" w:tplc="4E28B216">
      <w:start w:val="1"/>
      <w:numFmt w:val="bullet"/>
      <w:lvlText w:val=""/>
      <w:lvlJc w:val="left"/>
      <w:pPr>
        <w:tabs>
          <w:tab w:val="num" w:pos="2880"/>
        </w:tabs>
        <w:ind w:left="2880" w:hanging="360"/>
      </w:pPr>
      <w:rPr>
        <w:rFonts w:ascii="Symbol" w:hAnsi="Symbol"/>
      </w:rPr>
    </w:lvl>
    <w:lvl w:ilvl="4" w:tplc="69020520">
      <w:start w:val="1"/>
      <w:numFmt w:val="bullet"/>
      <w:lvlText w:val="o"/>
      <w:lvlJc w:val="left"/>
      <w:pPr>
        <w:tabs>
          <w:tab w:val="num" w:pos="3600"/>
        </w:tabs>
        <w:ind w:left="3600" w:hanging="360"/>
      </w:pPr>
      <w:rPr>
        <w:rFonts w:ascii="Courier New" w:hAnsi="Courier New"/>
      </w:rPr>
    </w:lvl>
    <w:lvl w:ilvl="5" w:tplc="106086E4">
      <w:start w:val="1"/>
      <w:numFmt w:val="bullet"/>
      <w:lvlText w:val=""/>
      <w:lvlJc w:val="left"/>
      <w:pPr>
        <w:tabs>
          <w:tab w:val="num" w:pos="4320"/>
        </w:tabs>
        <w:ind w:left="4320" w:hanging="360"/>
      </w:pPr>
      <w:rPr>
        <w:rFonts w:ascii="Wingdings" w:hAnsi="Wingdings"/>
      </w:rPr>
    </w:lvl>
    <w:lvl w:ilvl="6" w:tplc="4762CB4A">
      <w:start w:val="1"/>
      <w:numFmt w:val="bullet"/>
      <w:lvlText w:val=""/>
      <w:lvlJc w:val="left"/>
      <w:pPr>
        <w:tabs>
          <w:tab w:val="num" w:pos="5040"/>
        </w:tabs>
        <w:ind w:left="5040" w:hanging="360"/>
      </w:pPr>
      <w:rPr>
        <w:rFonts w:ascii="Symbol" w:hAnsi="Symbol"/>
      </w:rPr>
    </w:lvl>
    <w:lvl w:ilvl="7" w:tplc="87BA8B76">
      <w:start w:val="1"/>
      <w:numFmt w:val="bullet"/>
      <w:lvlText w:val="o"/>
      <w:lvlJc w:val="left"/>
      <w:pPr>
        <w:tabs>
          <w:tab w:val="num" w:pos="5760"/>
        </w:tabs>
        <w:ind w:left="5760" w:hanging="360"/>
      </w:pPr>
      <w:rPr>
        <w:rFonts w:ascii="Courier New" w:hAnsi="Courier New"/>
      </w:rPr>
    </w:lvl>
    <w:lvl w:ilvl="8" w:tplc="D0F4C29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A7453F2">
      <w:start w:val="1"/>
      <w:numFmt w:val="bullet"/>
      <w:lvlText w:val=""/>
      <w:lvlJc w:val="left"/>
      <w:pPr>
        <w:ind w:left="720" w:hanging="360"/>
      </w:pPr>
      <w:rPr>
        <w:rFonts w:ascii="Symbol" w:hAnsi="Symbol"/>
      </w:rPr>
    </w:lvl>
    <w:lvl w:ilvl="1" w:tplc="00540382">
      <w:start w:val="1"/>
      <w:numFmt w:val="bullet"/>
      <w:lvlText w:val="o"/>
      <w:lvlJc w:val="left"/>
      <w:pPr>
        <w:tabs>
          <w:tab w:val="num" w:pos="1440"/>
        </w:tabs>
        <w:ind w:left="1440" w:hanging="360"/>
      </w:pPr>
      <w:rPr>
        <w:rFonts w:ascii="Courier New" w:hAnsi="Courier New"/>
      </w:rPr>
    </w:lvl>
    <w:lvl w:ilvl="2" w:tplc="ED8A87E8">
      <w:start w:val="1"/>
      <w:numFmt w:val="bullet"/>
      <w:lvlText w:val=""/>
      <w:lvlJc w:val="left"/>
      <w:pPr>
        <w:tabs>
          <w:tab w:val="num" w:pos="2160"/>
        </w:tabs>
        <w:ind w:left="2160" w:hanging="360"/>
      </w:pPr>
      <w:rPr>
        <w:rFonts w:ascii="Wingdings" w:hAnsi="Wingdings"/>
      </w:rPr>
    </w:lvl>
    <w:lvl w:ilvl="3" w:tplc="36023628">
      <w:start w:val="1"/>
      <w:numFmt w:val="bullet"/>
      <w:lvlText w:val=""/>
      <w:lvlJc w:val="left"/>
      <w:pPr>
        <w:tabs>
          <w:tab w:val="num" w:pos="2880"/>
        </w:tabs>
        <w:ind w:left="2880" w:hanging="360"/>
      </w:pPr>
      <w:rPr>
        <w:rFonts w:ascii="Symbol" w:hAnsi="Symbol"/>
      </w:rPr>
    </w:lvl>
    <w:lvl w:ilvl="4" w:tplc="224658A4">
      <w:start w:val="1"/>
      <w:numFmt w:val="bullet"/>
      <w:lvlText w:val="o"/>
      <w:lvlJc w:val="left"/>
      <w:pPr>
        <w:tabs>
          <w:tab w:val="num" w:pos="3600"/>
        </w:tabs>
        <w:ind w:left="3600" w:hanging="360"/>
      </w:pPr>
      <w:rPr>
        <w:rFonts w:ascii="Courier New" w:hAnsi="Courier New"/>
      </w:rPr>
    </w:lvl>
    <w:lvl w:ilvl="5" w:tplc="DE98F91C">
      <w:start w:val="1"/>
      <w:numFmt w:val="bullet"/>
      <w:lvlText w:val=""/>
      <w:lvlJc w:val="left"/>
      <w:pPr>
        <w:tabs>
          <w:tab w:val="num" w:pos="4320"/>
        </w:tabs>
        <w:ind w:left="4320" w:hanging="360"/>
      </w:pPr>
      <w:rPr>
        <w:rFonts w:ascii="Wingdings" w:hAnsi="Wingdings"/>
      </w:rPr>
    </w:lvl>
    <w:lvl w:ilvl="6" w:tplc="6562E51A">
      <w:start w:val="1"/>
      <w:numFmt w:val="bullet"/>
      <w:lvlText w:val=""/>
      <w:lvlJc w:val="left"/>
      <w:pPr>
        <w:tabs>
          <w:tab w:val="num" w:pos="5040"/>
        </w:tabs>
        <w:ind w:left="5040" w:hanging="360"/>
      </w:pPr>
      <w:rPr>
        <w:rFonts w:ascii="Symbol" w:hAnsi="Symbol"/>
      </w:rPr>
    </w:lvl>
    <w:lvl w:ilvl="7" w:tplc="9DCAF196">
      <w:start w:val="1"/>
      <w:numFmt w:val="bullet"/>
      <w:lvlText w:val="o"/>
      <w:lvlJc w:val="left"/>
      <w:pPr>
        <w:tabs>
          <w:tab w:val="num" w:pos="5760"/>
        </w:tabs>
        <w:ind w:left="5760" w:hanging="360"/>
      </w:pPr>
      <w:rPr>
        <w:rFonts w:ascii="Courier New" w:hAnsi="Courier New"/>
      </w:rPr>
    </w:lvl>
    <w:lvl w:ilvl="8" w:tplc="967EC3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7F28AF4">
      <w:start w:val="1"/>
      <w:numFmt w:val="bullet"/>
      <w:lvlText w:val=""/>
      <w:lvlJc w:val="left"/>
      <w:pPr>
        <w:ind w:left="720" w:hanging="360"/>
      </w:pPr>
      <w:rPr>
        <w:rFonts w:ascii="Symbol" w:hAnsi="Symbol"/>
      </w:rPr>
    </w:lvl>
    <w:lvl w:ilvl="1" w:tplc="1D3258D6">
      <w:start w:val="1"/>
      <w:numFmt w:val="bullet"/>
      <w:lvlText w:val="o"/>
      <w:lvlJc w:val="left"/>
      <w:pPr>
        <w:tabs>
          <w:tab w:val="num" w:pos="1440"/>
        </w:tabs>
        <w:ind w:left="1440" w:hanging="360"/>
      </w:pPr>
      <w:rPr>
        <w:rFonts w:ascii="Courier New" w:hAnsi="Courier New"/>
      </w:rPr>
    </w:lvl>
    <w:lvl w:ilvl="2" w:tplc="727A39D8">
      <w:start w:val="1"/>
      <w:numFmt w:val="bullet"/>
      <w:lvlText w:val=""/>
      <w:lvlJc w:val="left"/>
      <w:pPr>
        <w:tabs>
          <w:tab w:val="num" w:pos="2160"/>
        </w:tabs>
        <w:ind w:left="2160" w:hanging="360"/>
      </w:pPr>
      <w:rPr>
        <w:rFonts w:ascii="Wingdings" w:hAnsi="Wingdings"/>
      </w:rPr>
    </w:lvl>
    <w:lvl w:ilvl="3" w:tplc="64D83934">
      <w:start w:val="1"/>
      <w:numFmt w:val="bullet"/>
      <w:lvlText w:val=""/>
      <w:lvlJc w:val="left"/>
      <w:pPr>
        <w:tabs>
          <w:tab w:val="num" w:pos="2880"/>
        </w:tabs>
        <w:ind w:left="2880" w:hanging="360"/>
      </w:pPr>
      <w:rPr>
        <w:rFonts w:ascii="Symbol" w:hAnsi="Symbol"/>
      </w:rPr>
    </w:lvl>
    <w:lvl w:ilvl="4" w:tplc="F724B7F4">
      <w:start w:val="1"/>
      <w:numFmt w:val="bullet"/>
      <w:lvlText w:val="o"/>
      <w:lvlJc w:val="left"/>
      <w:pPr>
        <w:tabs>
          <w:tab w:val="num" w:pos="3600"/>
        </w:tabs>
        <w:ind w:left="3600" w:hanging="360"/>
      </w:pPr>
      <w:rPr>
        <w:rFonts w:ascii="Courier New" w:hAnsi="Courier New"/>
      </w:rPr>
    </w:lvl>
    <w:lvl w:ilvl="5" w:tplc="BB98328A">
      <w:start w:val="1"/>
      <w:numFmt w:val="bullet"/>
      <w:lvlText w:val=""/>
      <w:lvlJc w:val="left"/>
      <w:pPr>
        <w:tabs>
          <w:tab w:val="num" w:pos="4320"/>
        </w:tabs>
        <w:ind w:left="4320" w:hanging="360"/>
      </w:pPr>
      <w:rPr>
        <w:rFonts w:ascii="Wingdings" w:hAnsi="Wingdings"/>
      </w:rPr>
    </w:lvl>
    <w:lvl w:ilvl="6" w:tplc="42BA4DE4">
      <w:start w:val="1"/>
      <w:numFmt w:val="bullet"/>
      <w:lvlText w:val=""/>
      <w:lvlJc w:val="left"/>
      <w:pPr>
        <w:tabs>
          <w:tab w:val="num" w:pos="5040"/>
        </w:tabs>
        <w:ind w:left="5040" w:hanging="360"/>
      </w:pPr>
      <w:rPr>
        <w:rFonts w:ascii="Symbol" w:hAnsi="Symbol"/>
      </w:rPr>
    </w:lvl>
    <w:lvl w:ilvl="7" w:tplc="A6B05214">
      <w:start w:val="1"/>
      <w:numFmt w:val="bullet"/>
      <w:lvlText w:val="o"/>
      <w:lvlJc w:val="left"/>
      <w:pPr>
        <w:tabs>
          <w:tab w:val="num" w:pos="5760"/>
        </w:tabs>
        <w:ind w:left="5760" w:hanging="360"/>
      </w:pPr>
      <w:rPr>
        <w:rFonts w:ascii="Courier New" w:hAnsi="Courier New"/>
      </w:rPr>
    </w:lvl>
    <w:lvl w:ilvl="8" w:tplc="37A2B77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DE44D36">
      <w:start w:val="1"/>
      <w:numFmt w:val="bullet"/>
      <w:lvlText w:val=""/>
      <w:lvlJc w:val="left"/>
      <w:pPr>
        <w:ind w:left="720" w:hanging="360"/>
      </w:pPr>
      <w:rPr>
        <w:rFonts w:ascii="Symbol" w:hAnsi="Symbol"/>
      </w:rPr>
    </w:lvl>
    <w:lvl w:ilvl="1" w:tplc="894C94A8">
      <w:start w:val="1"/>
      <w:numFmt w:val="bullet"/>
      <w:lvlText w:val="o"/>
      <w:lvlJc w:val="left"/>
      <w:pPr>
        <w:tabs>
          <w:tab w:val="num" w:pos="1440"/>
        </w:tabs>
        <w:ind w:left="1440" w:hanging="360"/>
      </w:pPr>
      <w:rPr>
        <w:rFonts w:ascii="Courier New" w:hAnsi="Courier New"/>
      </w:rPr>
    </w:lvl>
    <w:lvl w:ilvl="2" w:tplc="71542BCA">
      <w:start w:val="1"/>
      <w:numFmt w:val="bullet"/>
      <w:lvlText w:val=""/>
      <w:lvlJc w:val="left"/>
      <w:pPr>
        <w:tabs>
          <w:tab w:val="num" w:pos="2160"/>
        </w:tabs>
        <w:ind w:left="2160" w:hanging="360"/>
      </w:pPr>
      <w:rPr>
        <w:rFonts w:ascii="Wingdings" w:hAnsi="Wingdings"/>
      </w:rPr>
    </w:lvl>
    <w:lvl w:ilvl="3" w:tplc="2CA663C2">
      <w:start w:val="1"/>
      <w:numFmt w:val="bullet"/>
      <w:lvlText w:val=""/>
      <w:lvlJc w:val="left"/>
      <w:pPr>
        <w:tabs>
          <w:tab w:val="num" w:pos="2880"/>
        </w:tabs>
        <w:ind w:left="2880" w:hanging="360"/>
      </w:pPr>
      <w:rPr>
        <w:rFonts w:ascii="Symbol" w:hAnsi="Symbol"/>
      </w:rPr>
    </w:lvl>
    <w:lvl w:ilvl="4" w:tplc="804C65DE">
      <w:start w:val="1"/>
      <w:numFmt w:val="bullet"/>
      <w:lvlText w:val="o"/>
      <w:lvlJc w:val="left"/>
      <w:pPr>
        <w:tabs>
          <w:tab w:val="num" w:pos="3600"/>
        </w:tabs>
        <w:ind w:left="3600" w:hanging="360"/>
      </w:pPr>
      <w:rPr>
        <w:rFonts w:ascii="Courier New" w:hAnsi="Courier New"/>
      </w:rPr>
    </w:lvl>
    <w:lvl w:ilvl="5" w:tplc="52726B0C">
      <w:start w:val="1"/>
      <w:numFmt w:val="bullet"/>
      <w:lvlText w:val=""/>
      <w:lvlJc w:val="left"/>
      <w:pPr>
        <w:tabs>
          <w:tab w:val="num" w:pos="4320"/>
        </w:tabs>
        <w:ind w:left="4320" w:hanging="360"/>
      </w:pPr>
      <w:rPr>
        <w:rFonts w:ascii="Wingdings" w:hAnsi="Wingdings"/>
      </w:rPr>
    </w:lvl>
    <w:lvl w:ilvl="6" w:tplc="47CAA58A">
      <w:start w:val="1"/>
      <w:numFmt w:val="bullet"/>
      <w:lvlText w:val=""/>
      <w:lvlJc w:val="left"/>
      <w:pPr>
        <w:tabs>
          <w:tab w:val="num" w:pos="5040"/>
        </w:tabs>
        <w:ind w:left="5040" w:hanging="360"/>
      </w:pPr>
      <w:rPr>
        <w:rFonts w:ascii="Symbol" w:hAnsi="Symbol"/>
      </w:rPr>
    </w:lvl>
    <w:lvl w:ilvl="7" w:tplc="52E202BE">
      <w:start w:val="1"/>
      <w:numFmt w:val="bullet"/>
      <w:lvlText w:val="o"/>
      <w:lvlJc w:val="left"/>
      <w:pPr>
        <w:tabs>
          <w:tab w:val="num" w:pos="5760"/>
        </w:tabs>
        <w:ind w:left="5760" w:hanging="360"/>
      </w:pPr>
      <w:rPr>
        <w:rFonts w:ascii="Courier New" w:hAnsi="Courier New"/>
      </w:rPr>
    </w:lvl>
    <w:lvl w:ilvl="8" w:tplc="97C8401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ED30D10E">
      <w:start w:val="1"/>
      <w:numFmt w:val="bullet"/>
      <w:lvlText w:val=""/>
      <w:lvlJc w:val="left"/>
      <w:pPr>
        <w:ind w:left="720" w:hanging="360"/>
      </w:pPr>
      <w:rPr>
        <w:rFonts w:ascii="Symbol" w:hAnsi="Symbol"/>
      </w:rPr>
    </w:lvl>
    <w:lvl w:ilvl="1" w:tplc="C46A9E66">
      <w:start w:val="1"/>
      <w:numFmt w:val="bullet"/>
      <w:lvlText w:val="o"/>
      <w:lvlJc w:val="left"/>
      <w:pPr>
        <w:tabs>
          <w:tab w:val="num" w:pos="1440"/>
        </w:tabs>
        <w:ind w:left="1440" w:hanging="360"/>
      </w:pPr>
      <w:rPr>
        <w:rFonts w:ascii="Courier New" w:hAnsi="Courier New"/>
      </w:rPr>
    </w:lvl>
    <w:lvl w:ilvl="2" w:tplc="38FA242A">
      <w:start w:val="1"/>
      <w:numFmt w:val="bullet"/>
      <w:lvlText w:val=""/>
      <w:lvlJc w:val="left"/>
      <w:pPr>
        <w:tabs>
          <w:tab w:val="num" w:pos="2160"/>
        </w:tabs>
        <w:ind w:left="2160" w:hanging="360"/>
      </w:pPr>
      <w:rPr>
        <w:rFonts w:ascii="Wingdings" w:hAnsi="Wingdings"/>
      </w:rPr>
    </w:lvl>
    <w:lvl w:ilvl="3" w:tplc="DEB69B9C">
      <w:start w:val="1"/>
      <w:numFmt w:val="bullet"/>
      <w:lvlText w:val=""/>
      <w:lvlJc w:val="left"/>
      <w:pPr>
        <w:tabs>
          <w:tab w:val="num" w:pos="2880"/>
        </w:tabs>
        <w:ind w:left="2880" w:hanging="360"/>
      </w:pPr>
      <w:rPr>
        <w:rFonts w:ascii="Symbol" w:hAnsi="Symbol"/>
      </w:rPr>
    </w:lvl>
    <w:lvl w:ilvl="4" w:tplc="59C43FC2">
      <w:start w:val="1"/>
      <w:numFmt w:val="bullet"/>
      <w:lvlText w:val="o"/>
      <w:lvlJc w:val="left"/>
      <w:pPr>
        <w:tabs>
          <w:tab w:val="num" w:pos="3600"/>
        </w:tabs>
        <w:ind w:left="3600" w:hanging="360"/>
      </w:pPr>
      <w:rPr>
        <w:rFonts w:ascii="Courier New" w:hAnsi="Courier New"/>
      </w:rPr>
    </w:lvl>
    <w:lvl w:ilvl="5" w:tplc="45821FC0">
      <w:start w:val="1"/>
      <w:numFmt w:val="bullet"/>
      <w:lvlText w:val=""/>
      <w:lvlJc w:val="left"/>
      <w:pPr>
        <w:tabs>
          <w:tab w:val="num" w:pos="4320"/>
        </w:tabs>
        <w:ind w:left="4320" w:hanging="360"/>
      </w:pPr>
      <w:rPr>
        <w:rFonts w:ascii="Wingdings" w:hAnsi="Wingdings"/>
      </w:rPr>
    </w:lvl>
    <w:lvl w:ilvl="6" w:tplc="4CE09ABC">
      <w:start w:val="1"/>
      <w:numFmt w:val="bullet"/>
      <w:lvlText w:val=""/>
      <w:lvlJc w:val="left"/>
      <w:pPr>
        <w:tabs>
          <w:tab w:val="num" w:pos="5040"/>
        </w:tabs>
        <w:ind w:left="5040" w:hanging="360"/>
      </w:pPr>
      <w:rPr>
        <w:rFonts w:ascii="Symbol" w:hAnsi="Symbol"/>
      </w:rPr>
    </w:lvl>
    <w:lvl w:ilvl="7" w:tplc="B114DD80">
      <w:start w:val="1"/>
      <w:numFmt w:val="bullet"/>
      <w:lvlText w:val="o"/>
      <w:lvlJc w:val="left"/>
      <w:pPr>
        <w:tabs>
          <w:tab w:val="num" w:pos="5760"/>
        </w:tabs>
        <w:ind w:left="5760" w:hanging="360"/>
      </w:pPr>
      <w:rPr>
        <w:rFonts w:ascii="Courier New" w:hAnsi="Courier New"/>
      </w:rPr>
    </w:lvl>
    <w:lvl w:ilvl="8" w:tplc="3A02E8B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1B5869E2">
      <w:start w:val="1"/>
      <w:numFmt w:val="bullet"/>
      <w:lvlText w:val=""/>
      <w:lvlJc w:val="left"/>
      <w:pPr>
        <w:ind w:left="720" w:hanging="360"/>
      </w:pPr>
      <w:rPr>
        <w:rFonts w:ascii="Symbol" w:hAnsi="Symbol"/>
      </w:rPr>
    </w:lvl>
    <w:lvl w:ilvl="1" w:tplc="6FC67A9A">
      <w:start w:val="1"/>
      <w:numFmt w:val="bullet"/>
      <w:lvlText w:val="o"/>
      <w:lvlJc w:val="left"/>
      <w:pPr>
        <w:tabs>
          <w:tab w:val="num" w:pos="1440"/>
        </w:tabs>
        <w:ind w:left="1440" w:hanging="360"/>
      </w:pPr>
      <w:rPr>
        <w:rFonts w:ascii="Courier New" w:hAnsi="Courier New"/>
      </w:rPr>
    </w:lvl>
    <w:lvl w:ilvl="2" w:tplc="DCE83FCA">
      <w:start w:val="1"/>
      <w:numFmt w:val="bullet"/>
      <w:lvlText w:val=""/>
      <w:lvlJc w:val="left"/>
      <w:pPr>
        <w:tabs>
          <w:tab w:val="num" w:pos="2160"/>
        </w:tabs>
        <w:ind w:left="2160" w:hanging="360"/>
      </w:pPr>
      <w:rPr>
        <w:rFonts w:ascii="Wingdings" w:hAnsi="Wingdings"/>
      </w:rPr>
    </w:lvl>
    <w:lvl w:ilvl="3" w:tplc="AC3AC8BA">
      <w:start w:val="1"/>
      <w:numFmt w:val="bullet"/>
      <w:lvlText w:val=""/>
      <w:lvlJc w:val="left"/>
      <w:pPr>
        <w:tabs>
          <w:tab w:val="num" w:pos="2880"/>
        </w:tabs>
        <w:ind w:left="2880" w:hanging="360"/>
      </w:pPr>
      <w:rPr>
        <w:rFonts w:ascii="Symbol" w:hAnsi="Symbol"/>
      </w:rPr>
    </w:lvl>
    <w:lvl w:ilvl="4" w:tplc="19A63B2E">
      <w:start w:val="1"/>
      <w:numFmt w:val="bullet"/>
      <w:lvlText w:val="o"/>
      <w:lvlJc w:val="left"/>
      <w:pPr>
        <w:tabs>
          <w:tab w:val="num" w:pos="3600"/>
        </w:tabs>
        <w:ind w:left="3600" w:hanging="360"/>
      </w:pPr>
      <w:rPr>
        <w:rFonts w:ascii="Courier New" w:hAnsi="Courier New"/>
      </w:rPr>
    </w:lvl>
    <w:lvl w:ilvl="5" w:tplc="DF5A2B18">
      <w:start w:val="1"/>
      <w:numFmt w:val="bullet"/>
      <w:lvlText w:val=""/>
      <w:lvlJc w:val="left"/>
      <w:pPr>
        <w:tabs>
          <w:tab w:val="num" w:pos="4320"/>
        </w:tabs>
        <w:ind w:left="4320" w:hanging="360"/>
      </w:pPr>
      <w:rPr>
        <w:rFonts w:ascii="Wingdings" w:hAnsi="Wingdings"/>
      </w:rPr>
    </w:lvl>
    <w:lvl w:ilvl="6" w:tplc="AB4C2CA4">
      <w:start w:val="1"/>
      <w:numFmt w:val="bullet"/>
      <w:lvlText w:val=""/>
      <w:lvlJc w:val="left"/>
      <w:pPr>
        <w:tabs>
          <w:tab w:val="num" w:pos="5040"/>
        </w:tabs>
        <w:ind w:left="5040" w:hanging="360"/>
      </w:pPr>
      <w:rPr>
        <w:rFonts w:ascii="Symbol" w:hAnsi="Symbol"/>
      </w:rPr>
    </w:lvl>
    <w:lvl w:ilvl="7" w:tplc="F75E801E">
      <w:start w:val="1"/>
      <w:numFmt w:val="bullet"/>
      <w:lvlText w:val="o"/>
      <w:lvlJc w:val="left"/>
      <w:pPr>
        <w:tabs>
          <w:tab w:val="num" w:pos="5760"/>
        </w:tabs>
        <w:ind w:left="5760" w:hanging="360"/>
      </w:pPr>
      <w:rPr>
        <w:rFonts w:ascii="Courier New" w:hAnsi="Courier New"/>
      </w:rPr>
    </w:lvl>
    <w:lvl w:ilvl="8" w:tplc="736A3C7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26E8F240">
      <w:start w:val="1"/>
      <w:numFmt w:val="bullet"/>
      <w:lvlText w:val=""/>
      <w:lvlJc w:val="left"/>
      <w:pPr>
        <w:ind w:left="720" w:hanging="360"/>
      </w:pPr>
      <w:rPr>
        <w:rFonts w:ascii="Symbol" w:hAnsi="Symbol"/>
      </w:rPr>
    </w:lvl>
    <w:lvl w:ilvl="1" w:tplc="34983C58">
      <w:start w:val="1"/>
      <w:numFmt w:val="bullet"/>
      <w:lvlText w:val="o"/>
      <w:lvlJc w:val="left"/>
      <w:pPr>
        <w:tabs>
          <w:tab w:val="num" w:pos="1440"/>
        </w:tabs>
        <w:ind w:left="1440" w:hanging="360"/>
      </w:pPr>
      <w:rPr>
        <w:rFonts w:ascii="Courier New" w:hAnsi="Courier New"/>
      </w:rPr>
    </w:lvl>
    <w:lvl w:ilvl="2" w:tplc="6C5C99E4">
      <w:start w:val="1"/>
      <w:numFmt w:val="bullet"/>
      <w:lvlText w:val=""/>
      <w:lvlJc w:val="left"/>
      <w:pPr>
        <w:tabs>
          <w:tab w:val="num" w:pos="2160"/>
        </w:tabs>
        <w:ind w:left="2160" w:hanging="360"/>
      </w:pPr>
      <w:rPr>
        <w:rFonts w:ascii="Wingdings" w:hAnsi="Wingdings"/>
      </w:rPr>
    </w:lvl>
    <w:lvl w:ilvl="3" w:tplc="3FE0EFAA">
      <w:start w:val="1"/>
      <w:numFmt w:val="bullet"/>
      <w:lvlText w:val=""/>
      <w:lvlJc w:val="left"/>
      <w:pPr>
        <w:tabs>
          <w:tab w:val="num" w:pos="2880"/>
        </w:tabs>
        <w:ind w:left="2880" w:hanging="360"/>
      </w:pPr>
      <w:rPr>
        <w:rFonts w:ascii="Symbol" w:hAnsi="Symbol"/>
      </w:rPr>
    </w:lvl>
    <w:lvl w:ilvl="4" w:tplc="ED28D842">
      <w:start w:val="1"/>
      <w:numFmt w:val="bullet"/>
      <w:lvlText w:val="o"/>
      <w:lvlJc w:val="left"/>
      <w:pPr>
        <w:tabs>
          <w:tab w:val="num" w:pos="3600"/>
        </w:tabs>
        <w:ind w:left="3600" w:hanging="360"/>
      </w:pPr>
      <w:rPr>
        <w:rFonts w:ascii="Courier New" w:hAnsi="Courier New"/>
      </w:rPr>
    </w:lvl>
    <w:lvl w:ilvl="5" w:tplc="F04091B2">
      <w:start w:val="1"/>
      <w:numFmt w:val="bullet"/>
      <w:lvlText w:val=""/>
      <w:lvlJc w:val="left"/>
      <w:pPr>
        <w:tabs>
          <w:tab w:val="num" w:pos="4320"/>
        </w:tabs>
        <w:ind w:left="4320" w:hanging="360"/>
      </w:pPr>
      <w:rPr>
        <w:rFonts w:ascii="Wingdings" w:hAnsi="Wingdings"/>
      </w:rPr>
    </w:lvl>
    <w:lvl w:ilvl="6" w:tplc="E656F17E">
      <w:start w:val="1"/>
      <w:numFmt w:val="bullet"/>
      <w:lvlText w:val=""/>
      <w:lvlJc w:val="left"/>
      <w:pPr>
        <w:tabs>
          <w:tab w:val="num" w:pos="5040"/>
        </w:tabs>
        <w:ind w:left="5040" w:hanging="360"/>
      </w:pPr>
      <w:rPr>
        <w:rFonts w:ascii="Symbol" w:hAnsi="Symbol"/>
      </w:rPr>
    </w:lvl>
    <w:lvl w:ilvl="7" w:tplc="0038D4E6">
      <w:start w:val="1"/>
      <w:numFmt w:val="bullet"/>
      <w:lvlText w:val="o"/>
      <w:lvlJc w:val="left"/>
      <w:pPr>
        <w:tabs>
          <w:tab w:val="num" w:pos="5760"/>
        </w:tabs>
        <w:ind w:left="5760" w:hanging="360"/>
      </w:pPr>
      <w:rPr>
        <w:rFonts w:ascii="Courier New" w:hAnsi="Courier New"/>
      </w:rPr>
    </w:lvl>
    <w:lvl w:ilvl="8" w:tplc="21BC6E5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5AA2881E">
      <w:start w:val="1"/>
      <w:numFmt w:val="bullet"/>
      <w:lvlText w:val=""/>
      <w:lvlJc w:val="left"/>
      <w:pPr>
        <w:ind w:left="720" w:hanging="360"/>
      </w:pPr>
      <w:rPr>
        <w:rFonts w:ascii="Symbol" w:hAnsi="Symbol"/>
      </w:rPr>
    </w:lvl>
    <w:lvl w:ilvl="1" w:tplc="7E82D32C">
      <w:start w:val="1"/>
      <w:numFmt w:val="bullet"/>
      <w:lvlText w:val="o"/>
      <w:lvlJc w:val="left"/>
      <w:pPr>
        <w:tabs>
          <w:tab w:val="num" w:pos="1440"/>
        </w:tabs>
        <w:ind w:left="1440" w:hanging="360"/>
      </w:pPr>
      <w:rPr>
        <w:rFonts w:ascii="Courier New" w:hAnsi="Courier New"/>
      </w:rPr>
    </w:lvl>
    <w:lvl w:ilvl="2" w:tplc="DB9EB608">
      <w:start w:val="1"/>
      <w:numFmt w:val="bullet"/>
      <w:lvlText w:val=""/>
      <w:lvlJc w:val="left"/>
      <w:pPr>
        <w:tabs>
          <w:tab w:val="num" w:pos="2160"/>
        </w:tabs>
        <w:ind w:left="2160" w:hanging="360"/>
      </w:pPr>
      <w:rPr>
        <w:rFonts w:ascii="Wingdings" w:hAnsi="Wingdings"/>
      </w:rPr>
    </w:lvl>
    <w:lvl w:ilvl="3" w:tplc="04242F66">
      <w:start w:val="1"/>
      <w:numFmt w:val="bullet"/>
      <w:lvlText w:val=""/>
      <w:lvlJc w:val="left"/>
      <w:pPr>
        <w:tabs>
          <w:tab w:val="num" w:pos="2880"/>
        </w:tabs>
        <w:ind w:left="2880" w:hanging="360"/>
      </w:pPr>
      <w:rPr>
        <w:rFonts w:ascii="Symbol" w:hAnsi="Symbol"/>
      </w:rPr>
    </w:lvl>
    <w:lvl w:ilvl="4" w:tplc="C1CC3E50">
      <w:start w:val="1"/>
      <w:numFmt w:val="bullet"/>
      <w:lvlText w:val="o"/>
      <w:lvlJc w:val="left"/>
      <w:pPr>
        <w:tabs>
          <w:tab w:val="num" w:pos="3600"/>
        </w:tabs>
        <w:ind w:left="3600" w:hanging="360"/>
      </w:pPr>
      <w:rPr>
        <w:rFonts w:ascii="Courier New" w:hAnsi="Courier New"/>
      </w:rPr>
    </w:lvl>
    <w:lvl w:ilvl="5" w:tplc="D264CE6A">
      <w:start w:val="1"/>
      <w:numFmt w:val="bullet"/>
      <w:lvlText w:val=""/>
      <w:lvlJc w:val="left"/>
      <w:pPr>
        <w:tabs>
          <w:tab w:val="num" w:pos="4320"/>
        </w:tabs>
        <w:ind w:left="4320" w:hanging="360"/>
      </w:pPr>
      <w:rPr>
        <w:rFonts w:ascii="Wingdings" w:hAnsi="Wingdings"/>
      </w:rPr>
    </w:lvl>
    <w:lvl w:ilvl="6" w:tplc="47306E04">
      <w:start w:val="1"/>
      <w:numFmt w:val="bullet"/>
      <w:lvlText w:val=""/>
      <w:lvlJc w:val="left"/>
      <w:pPr>
        <w:tabs>
          <w:tab w:val="num" w:pos="5040"/>
        </w:tabs>
        <w:ind w:left="5040" w:hanging="360"/>
      </w:pPr>
      <w:rPr>
        <w:rFonts w:ascii="Symbol" w:hAnsi="Symbol"/>
      </w:rPr>
    </w:lvl>
    <w:lvl w:ilvl="7" w:tplc="2A6E349A">
      <w:start w:val="1"/>
      <w:numFmt w:val="bullet"/>
      <w:lvlText w:val="o"/>
      <w:lvlJc w:val="left"/>
      <w:pPr>
        <w:tabs>
          <w:tab w:val="num" w:pos="5760"/>
        </w:tabs>
        <w:ind w:left="5760" w:hanging="360"/>
      </w:pPr>
      <w:rPr>
        <w:rFonts w:ascii="Courier New" w:hAnsi="Courier New"/>
      </w:rPr>
    </w:lvl>
    <w:lvl w:ilvl="8" w:tplc="4008F68E">
      <w:start w:val="1"/>
      <w:numFmt w:val="bullet"/>
      <w:lvlText w:val=""/>
      <w:lvlJc w:val="left"/>
      <w:pPr>
        <w:tabs>
          <w:tab w:val="num" w:pos="6480"/>
        </w:tabs>
        <w:ind w:left="6480" w:hanging="360"/>
      </w:pPr>
      <w:rPr>
        <w:rFonts w:ascii="Wingdings" w:hAnsi="Wingdings"/>
      </w:rPr>
    </w:lvl>
  </w:abstractNum>
  <w:abstractNum w:abstractNumId="10" w15:restartNumberingAfterBreak="0">
    <w:nsid w:val="0F747C90"/>
    <w:multiLevelType w:val="hybridMultilevel"/>
    <w:tmpl w:val="EE4801F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61343"/>
    <w:rsid w:val="00133E51"/>
    <w:rsid w:val="001543EB"/>
    <w:rsid w:val="005B2863"/>
    <w:rsid w:val="00761343"/>
    <w:rsid w:val="00B37A53"/>
    <w:rsid w:val="00B9783F"/>
    <w:rsid w:val="00D83F69"/>
    <w:rsid w:val="00DB344A"/>
    <w:rsid w:val="00DF5B7B"/>
    <w:rsid w:val="00EA34DD"/>
    <w:rsid w:val="00FB595B"/>
    <w:rsid w:val="00FE42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FD3B"/>
  <w15:docId w15:val="{6F59CAA5-3D60-4809-A0E2-EDA230A3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documentdivdocumentleftcell">
    <w:name w:val="div_document_div_documentleftcell"/>
    <w:basedOn w:val="DefaultParagraphFont"/>
  </w:style>
  <w:style w:type="character" w:customStyle="1" w:styleId="divdocumentleft-box">
    <w:name w:val="div_document_left-box"/>
    <w:basedOn w:val="DefaultParagraphFont"/>
  </w:style>
  <w:style w:type="paragraph" w:customStyle="1" w:styleId="divdocumentleft-boxsectionnth-child1">
    <w:name w:val="div_document_left-box &gt; 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spacing w:line="620" w:lineRule="atLeast"/>
    </w:pPr>
    <w:rPr>
      <w:b/>
      <w:bCs/>
      <w:caps/>
      <w:spacing w:val="10"/>
      <w:sz w:val="60"/>
      <w:szCs w:val="60"/>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topsectionsection">
    <w:name w:val="div_document_div_topsection_section"/>
    <w:basedOn w:val="Normal"/>
  </w:style>
  <w:style w:type="paragraph" w:customStyle="1" w:styleId="divaddress">
    <w:name w:val="div_address"/>
    <w:basedOn w:val="div"/>
    <w:pPr>
      <w:spacing w:line="300" w:lineRule="atLeast"/>
    </w:pPr>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span">
    <w:name w:val="span"/>
    <w:basedOn w:val="DefaultParagraphFont"/>
    <w:rPr>
      <w:sz w:val="24"/>
      <w:szCs w:val="24"/>
      <w:bdr w:val="none" w:sz="0" w:space="0" w:color="auto"/>
      <w:vertAlign w:val="baseline"/>
    </w:rPr>
  </w:style>
  <w:style w:type="table" w:customStyle="1" w:styleId="addresstable">
    <w:name w:val="addresstable"/>
    <w:basedOn w:val="TableNormal"/>
    <w:tblPr/>
  </w:style>
  <w:style w:type="paragraph" w:customStyle="1" w:styleId="divdocumentleft-boxParagraph">
    <w:name w:val="div_document_left-box Paragraph"/>
    <w:basedOn w:val="Normal"/>
  </w:style>
  <w:style w:type="paragraph" w:customStyle="1" w:styleId="divdocumenttopsectionrowParentContainernth-last-child1sectionnth-child1heading">
    <w:name w:val="div_document_topsection_rowParentContainer_nth-last-child(1)_section_nth-child(1)_heading"/>
    <w:basedOn w:val="Normal"/>
  </w:style>
  <w:style w:type="paragraph" w:customStyle="1" w:styleId="divdocumentdivsectiontitle">
    <w:name w:val="div_document_div_sectiontitle"/>
    <w:basedOn w:val="Normal"/>
    <w:rPr>
      <w:spacing w:val="20"/>
    </w:rPr>
  </w:style>
  <w:style w:type="character" w:customStyle="1" w:styleId="divdocumentsinglecolumnpaddedline">
    <w:name w:val="div_document_singlecolumn_paddedline"/>
    <w:basedOn w:val="DefaultParagraphFont"/>
  </w:style>
  <w:style w:type="character" w:customStyle="1" w:styleId="documenttxtBold">
    <w:name w:val="document_txtBold"/>
    <w:basedOn w:val="DefaultParagraphFont"/>
    <w:rPr>
      <w:b/>
      <w:bCs/>
    </w:rPr>
  </w:style>
  <w:style w:type="paragraph" w:customStyle="1" w:styleId="divdocumentsinglecolumnpaddedlineParagraph">
    <w:name w:val="div_document_singlecolumn_paddedline Paragraph"/>
    <w:basedOn w:val="Normal"/>
  </w:style>
  <w:style w:type="character" w:customStyle="1" w:styleId="documentbeforecolonspace">
    <w:name w:val="document_beforecolonspace"/>
    <w:basedOn w:val="DefaultParagraphFont"/>
    <w:rPr>
      <w:vanish/>
    </w:rPr>
  </w:style>
  <w:style w:type="paragraph" w:customStyle="1" w:styleId="divdocumentulli">
    <w:name w:val="div_document_ul_li"/>
    <w:basedOn w:val="Normal"/>
    <w:pPr>
      <w:pBdr>
        <w:left w:val="none" w:sz="0" w:space="2" w:color="auto"/>
      </w:pBdr>
    </w:pPr>
  </w:style>
  <w:style w:type="paragraph" w:customStyle="1" w:styleId="divdocumentdivparagraph">
    <w:name w:val="div_document_div_paragraph"/>
    <w:basedOn w:val="Normal"/>
  </w:style>
  <w:style w:type="paragraph" w:customStyle="1" w:styleId="divdocumentsectionheading">
    <w:name w:val="div_document_section_heading"/>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left-table">
    <w:name w:val="div_document_left-table"/>
    <w:basedOn w:val="TableNormal"/>
    <w:tblPr/>
  </w:style>
  <w:style w:type="character" w:customStyle="1" w:styleId="divdocumentdivdocumentrightcell">
    <w:name w:val="div_document_div_documentrightcell"/>
    <w:basedOn w:val="DefaultParagraphFont"/>
  </w:style>
  <w:style w:type="character" w:customStyle="1" w:styleId="divdocumentright-box">
    <w:name w:val="div_document_right-box"/>
    <w:basedOn w:val="DefaultParagraphFont"/>
  </w:style>
  <w:style w:type="paragraph" w:customStyle="1" w:styleId="divdocumenttopsectionright-boxsectionnth-last-child1">
    <w:name w:val="div_document_topsection_right-box_section_nth-last-child(1)"/>
    <w:basedOn w:val="Normal"/>
  </w:style>
  <w:style w:type="paragraph" w:customStyle="1" w:styleId="divdocumentparentContainerrowParentContainernth-child1sectionheading">
    <w:name w:val="div_document_parentContainer_rowParentContainer_nth-child(1)_section_heading"/>
    <w:basedOn w:val="Normal"/>
  </w:style>
  <w:style w:type="paragraph" w:customStyle="1" w:styleId="divdocumentright-boxsinglecolumn">
    <w:name w:val="div_document_right-box_singlecolumn"/>
    <w:basedOn w:val="Normal"/>
  </w:style>
  <w:style w:type="paragraph" w:customStyle="1" w:styleId="p">
    <w:name w:val="p"/>
    <w:basedOn w:val="Normal"/>
  </w:style>
  <w:style w:type="paragraph" w:customStyle="1" w:styleId="divdocumentright-boxParagraph">
    <w:name w:val="div_document_right-box Paragraph"/>
    <w:basedOn w:val="Normal"/>
  </w:style>
  <w:style w:type="character" w:customStyle="1" w:styleId="divdocumentparentContainerright-boxlast-box">
    <w:name w:val="div_document_parentContainer_right-box_last-box"/>
    <w:basedOn w:val="DefaultParagraphFont"/>
    <w:rPr>
      <w:shd w:val="clear" w:color="auto" w:fill="FFFFFF"/>
    </w:rPr>
  </w:style>
  <w:style w:type="paragraph" w:customStyle="1" w:styleId="divdocumentright-boxsectionnth-child1">
    <w:name w:val="div_document_right-box &gt; section_nth-child(1)"/>
    <w:basedOn w:val="Normal"/>
  </w:style>
  <w:style w:type="character" w:customStyle="1" w:styleId="txtItl">
    <w:name w:val="txtItl"/>
    <w:basedOn w:val="DefaultParagraphFont"/>
    <w:rPr>
      <w:i/>
      <w:iCs/>
    </w:rPr>
  </w:style>
  <w:style w:type="paragraph" w:customStyle="1" w:styleId="divdocumentparentContainerright-boxlast-boxParagraph">
    <w:name w:val="div_document_parentContainer_right-box_last-box Paragraph"/>
    <w:basedOn w:val="Normal"/>
    <w:pPr>
      <w:shd w:val="clear" w:color="auto" w:fill="FFFFFF"/>
    </w:pPr>
    <w:rPr>
      <w:shd w:val="clear" w:color="auto" w:fill="FFFFFF"/>
    </w:rPr>
  </w:style>
  <w:style w:type="table" w:customStyle="1" w:styleId="divdocumentright-table">
    <w:name w:val="div_document_right-table"/>
    <w:basedOn w:val="TableNormal"/>
    <w:tblPr/>
  </w:style>
  <w:style w:type="table" w:customStyle="1" w:styleId="divdocument">
    <w:name w:val="div_document"/>
    <w:basedOn w:val="TableNormal"/>
    <w:tblPr/>
  </w:style>
  <w:style w:type="character" w:styleId="Hyperlink">
    <w:name w:val="Hyperlink"/>
    <w:basedOn w:val="DefaultParagraphFont"/>
    <w:uiPriority w:val="99"/>
    <w:unhideWhenUsed/>
    <w:rsid w:val="00B37A53"/>
    <w:rPr>
      <w:color w:val="0563C1" w:themeColor="hyperlink"/>
      <w:u w:val="single"/>
    </w:rPr>
  </w:style>
  <w:style w:type="character" w:styleId="UnresolvedMention">
    <w:name w:val="Unresolved Mention"/>
    <w:basedOn w:val="DefaultParagraphFont"/>
    <w:uiPriority w:val="99"/>
    <w:semiHidden/>
    <w:unhideWhenUsed/>
    <w:rsid w:val="00B3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linkedin.com/in/kunaldas926/" TargetMode="External"/><Relationship Id="rId3" Type="http://schemas.openxmlformats.org/officeDocument/2006/relationships/settings" Target="settings.xml"/><Relationship Id="rId7" Type="http://schemas.openxmlformats.org/officeDocument/2006/relationships/hyperlink" Target="mailto:kunaldas926@yahoo.in"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sv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tel:+919007775359" TargetMode="External"/><Relationship Id="rId14" Type="http://schemas.openxmlformats.org/officeDocument/2006/relationships/hyperlink" Target="https://coursera.org/verify/professional-cert/NKGC4J9C8H4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KunalDas</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KunalDas</dc:title>
  <cp:lastModifiedBy>Kunal Das</cp:lastModifiedBy>
  <cp:revision>9</cp:revision>
  <cp:lastPrinted>2021-07-25T12:26:00Z</cp:lastPrinted>
  <dcterms:created xsi:type="dcterms:W3CDTF">2021-02-14T06:53:00Z</dcterms:created>
  <dcterms:modified xsi:type="dcterms:W3CDTF">2021-07-25T12:26:00Z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393c29fe-2149-4ff6-9eee-ec3c296e796b</vt:lpwstr>
  </property>
  <property fmtid="{D5CDD505-2E9C-101B-9397-08002B2CF9AE}" pid="3" name="x1ye=0">
    <vt:lpwstr>oEcAAB+LCAAAAAAABAAUm8VypVAURT+IAW5D3N2ZIQ93h6/v9DhVFNx7zt5rpRJeEDGaYDgCZmiKIjGGh0mRpwie4HCe4Kn8c1RLBvaqYXKn7asgjKbQz96+Vc8YDNDpA8YifI3ORFjHPMPwM7Z00wLNfbfTRuotDqBEb1cw5G/6HCVqoRMVGpfPoNt1TDaKuzYcUonVhC0ygMbPYat+dlKWiK9CF+F8EqrZr3A1scq6SKXChQjs8NQMHbrwFiU</vt:lpwstr>
  </property>
  <property fmtid="{D5CDD505-2E9C-101B-9397-08002B2CF9AE}" pid="4" name="x1ye=1">
    <vt:lpwstr>CbMVxze3aNlamQMbSZzZ7itvp+LK4VNfnWXj4B0tw9xqpAqr257q+wpn4z0bmZexioC8JWI2noJkKv0fHNz2aWw225bn2cFPbXTJgRbznoZkiPJQX38dm5pVAG5u/kZgEM+G2sjGqz+5uObno846VbeQFKeOz90ExuGQRnrrI6T3AU98k50BhTy58RVg2Q8yGBzwBEg380EkY3FfhRs9w7/FpDrd9B+wAo3VkaMGQSpfZUv0158V19FYK+nIYRl</vt:lpwstr>
  </property>
  <property fmtid="{D5CDD505-2E9C-101B-9397-08002B2CF9AE}" pid="5" name="x1ye=10">
    <vt:lpwstr>MGsGAXIEDvD73sw0K811DmwiRxfdUCIj+ILRilNsbafy3xf7vBBofODT2+v6NqsuqHmWbsyOYVO2uVXN8c57njw5umJm22Sb9GdqxXM34xdZjxNmfjyBb+LVLZGhmCxmHLw6phFKYWSTpuWreAzYlk5isM8bMg/m9lgjky+qmqkdeseqn9pAmdFJLYT+r/ZysbRc4pj3j4Thw2z5emuQQF7vNi0HeK9K7aLat1pqDsrF1KwnItLfyFGBb83V/Gj</vt:lpwstr>
  </property>
  <property fmtid="{D5CDD505-2E9C-101B-9397-08002B2CF9AE}" pid="6" name="x1ye=11">
    <vt:lpwstr>jpcdxh9dufRU4fbHkmV7Tnu0bUC8FUdGfY65D02Wr5u6VG+jx82qad7q3A5EZ5t8CKoy/YDBiruyJZXfXONZbo36yDv0Ikbf7ICNxPoFWmVs+t2W4Ud3EVxalw1qBcT9hmZQOLbgUiAaLRceD/csFgSHatyb5qnxUcr0SKUtaPPEB6HUHI/EfuW0g13E50KzWvlR/HQZlCg5cN3DSGIBeISi3cm9PyU8ynXgh8CrM/W0yTiDYb7/Hm71MVU6glQ</vt:lpwstr>
  </property>
  <property fmtid="{D5CDD505-2E9C-101B-9397-08002B2CF9AE}" pid="7" name="x1ye=12">
    <vt:lpwstr>uE5F7VfoDIhMP+RFZFZwdP1v+dXEvuC9z7wnSXRENYGg/C0LLXuQOpRjrJct/xUmALHFHQUTsybAK3hrGaE6/A3IOHMIAdt4e6GdSd6mlzq/ueaPql2CL//bExUjINKoB5QuZgYbwPmTYf3uYN0l6LFBSj2x0XtXfZeXuNYKSqAepvXkwRXsW2SeNE27BwnT10iRi7Se04bySe0ntOKKdWb7o56j9Prr7JtMJuhqaQSnze3HsZK/MBZDDYslaOb</vt:lpwstr>
  </property>
  <property fmtid="{D5CDD505-2E9C-101B-9397-08002B2CF9AE}" pid="8" name="x1ye=13">
    <vt:lpwstr>nXV5c8G9vJmOFoDNPKWEamq8YRnKB5HQYn8ZeUztwYuqnnRVsv0ODr+74iwFCCw4//kFg+lbft8cg6MYgxdZffc4mChQNVzmX1u4CfF1F1PHc3LQjf1zeyCHo7elPzXedGhKTPAw1lnAnrQzq4WvIk2rjUEg4fPkmKkm4bjE5tyoH0SLru9qDui4AfuJLY9rpHkJ0Rg3GDb0flHhrUCl3ZAeuU/ZfdkYOubkX8wWKrRmrbYV3yC79buxB9RC3Uf</vt:lpwstr>
  </property>
  <property fmtid="{D5CDD505-2E9C-101B-9397-08002B2CF9AE}" pid="9" name="x1ye=14">
    <vt:lpwstr>zxkUetl4b7X3qJ2jKrJphyVztv3jI/dGYZLxr81iW3LlZmOdiFmuoCY7Fc2HKaW6xnqOCvuThhNELfET47almFh5pQuWZn6ZTVwis/Lu9kSEe1yxnfD6M61uioFvaUbZ+ZYNxXR5rx6HfPMzBUx9i2F+hf7YXeYz9Q+ZwZ/SiHG8Phqio/YDd+P/BUPLBxECONNm6COHCnsZdy7UufsoQpl8G4iC/iMe2kO0vXaFSp/MPMEn1FLHa6CZybQfpAr</vt:lpwstr>
  </property>
  <property fmtid="{D5CDD505-2E9C-101B-9397-08002B2CF9AE}" pid="10" name="x1ye=15">
    <vt:lpwstr>Z3eBHWD9xJsL9gSe5tGUuyiSPkQT1RAd405qT6wbrlZyQV8oreDD5LRpJQT1/lrq7UXe+TVynMDazZN7wY8CerIo7ZVXmiHcu2rQjgw5cMoeCqlCIzPhBMeUMzEcDpstpUPhnLoVNqjowvVyHwjg53zaoXIf757SShX3zIDEx/NknRcuPApH8v6F/haxEkQQzVg1RBUMgBmzzJTdq5E9mXuPuDZmcilGyT5Rg/l39FefEob0gDC5MtWK8BBAX3k</vt:lpwstr>
  </property>
  <property fmtid="{D5CDD505-2E9C-101B-9397-08002B2CF9AE}" pid="11" name="x1ye=16">
    <vt:lpwstr>VCGKDto6aDXI2nE8y193gT2n+lZlC3o+e8oT+ywyoqTbmlZcMkNoa4I+O/1MCou7MaSSOA+MP5ADIr3Wj3lfHkXpUiNpvgkR6Fhh+QIGmOE0S8h7XqYACpwCCUKVEBKsjJpxqh8KK2xDEjcsPlfYZUpXAdSMxDcXt/bmcxZSXjIrwYXcp++sMs5CH2pNh28mxCln/VkoIQ54PPaHk+Ks2LrmgmuWkmQjzv0dtnT+JFVVLZozAM8Nl4ADdqTwMO5</vt:lpwstr>
  </property>
  <property fmtid="{D5CDD505-2E9C-101B-9397-08002B2CF9AE}" pid="12" name="x1ye=17">
    <vt:lpwstr>i0mbd67P2q8ms+6n+hi5dZeUjElzGFs+SXGSIgkHzDc0vlbgD9br0R9+0Y3iXc7ZYddOgiOkvxr4yVR2+ggyNPV+l4uzblgym8EqVHIg/UWhdgRIvnXCR7M3OjNOFEvhTVtE7ns/mhzn2MdTNyxF4LALH7BL/wzkCBRAOSnT2hk9AI1/IMXXEMC86JQGJpxoTsBBFft4BjE0/+ZQRVH4G9fPNoKSkxajZPusg2rjKv1tYVqPKVM7r9SEfljwFFf</vt:lpwstr>
  </property>
  <property fmtid="{D5CDD505-2E9C-101B-9397-08002B2CF9AE}" pid="13" name="x1ye=18">
    <vt:lpwstr>8ghVZ+p4eXq7+Y8I8uh9I6WDJxLBx//Suh+udMmLVOv6w/yIYV7C0n8J+HMn9jlNXlDTeFamxlkOZ+KVHuMGR3vjLDLLQA3QDINSTKusxCpoSA3H3jx/VKqMhGjBeU3ZHUUaee+F3HLnxuCHEi58F6wZnZ2CIVK+Xo1SnRuOvG+oRMTUlkJaRZ/ktbOvOfzM2qMz/RTlH/Kt9v/hoXuAnDKwYktbdVluXXY19dNmEW6FdJHWSdim/5uAU+SmWL5</vt:lpwstr>
  </property>
  <property fmtid="{D5CDD505-2E9C-101B-9397-08002B2CF9AE}" pid="14" name="x1ye=19">
    <vt:lpwstr>+G4abDBL4TeDT9I5KayX6xvGzwJLT4dowto6VMR+bVrZGf4nzFVYlIgsO9VIZb2xfIJgR3B5FRAwKvRa3dowgCIVLhjAIqRbA79ndrVAh28NaXupvxwzkUuI5WXPvDKK31t7sCqIOGufSYAstXlSOj42LovZZtOBbZE8xe8Ht79tKesXno0ruGPCkkKc2XiB60/5g+777o4b8+5lkv8q44i+vMomBKljQLxgkbVn8mXNiO83a0Yl2+4igPfSznj</vt:lpwstr>
  </property>
  <property fmtid="{D5CDD505-2E9C-101B-9397-08002B2CF9AE}" pid="15" name="x1ye=2">
    <vt:lpwstr>vRqIdPPFRz0yO3HsyeMO3lJg7Cs4oo3dbXoIU2/ualO78SBgW45rspMyJM9mTTD4Gjens/50BwBfLwmbJ9+O4D6upGlZ2HS8Tw4ULv9rRs3pluPD3KF0HS5h5cJnGF/QGEoJDTmYO1HCI82WXfFeGsEHsc7tV7ZKRaV2BzmamXqpMiS96U4BluWUea7eh+FRlDESXtR5UWH3gtcYIjn5CnEAhBduw4Eti4PBnQu8DErKoXoRDLsDDgcCneVB5yG</vt:lpwstr>
  </property>
  <property fmtid="{D5CDD505-2E9C-101B-9397-08002B2CF9AE}" pid="16" name="x1ye=20">
    <vt:lpwstr>A6HDDEIrsvU8iVAqokVBYi9CILQCUcusLpm3MvGpUxKSHXTgwf4BfqezJ8KutVfTOKFrWrV7q1BmxV8spKUqyf5skw7THcoRkEtUg0qTmNb7gED7XsJsnl7RaxVbeWr8/A2Et6crwf/APpbbSKDOSDHrCTJxzWjLoUhaCNJLvZIJxodzsuEr9E1qlf4dkuoygSZHKQ/yf7BlzSOLWqEkWoN0JuAegIaH0n4aSXqfHoVqa9OnRrlFsWzmXw+oXwR</vt:lpwstr>
  </property>
  <property fmtid="{D5CDD505-2E9C-101B-9397-08002B2CF9AE}" pid="17" name="x1ye=21">
    <vt:lpwstr>xJE32S/6ECOi35oqABleIEUc9HYxCqQY3gkC4nwRkAr7dRjnT4O9vc2NjrMLtz68BbgfVD7/VYQbJHKraGEdTynNRj2ElUA5yci5Hur0K11E+PVVC+6dQ71nMvi+EpbFZjtXhBkdBL0FMGlwIHxGAd2T11dMRIZlj1vZG6IIO1Ognl5A9HWzYFnJy8tKGxnL+SI5Y/Pb90jCQuc/01yz96qJ7MvOdrQZLF4F9TiZaIMCaJoKXdW8jpQUEIbD63G</vt:lpwstr>
  </property>
  <property fmtid="{D5CDD505-2E9C-101B-9397-08002B2CF9AE}" pid="18" name="x1ye=22">
    <vt:lpwstr>xPRb2BF+tcljdoGYwb4HQssacOqj1LeemcVHS4ktjAjSCeycOtCYqYW9EdgYIgKVnqknoPxaccGZInMBAnNJzY331CL6ahp1Xt1rmW1tnGPBvzPXRI6HbpVOWsY7F38Wckw7xDT2JBVSMLXTZ8G/B+vk1PFqRXebPcf3Y8GKT1imLFRjvBwWGbb28QWnkQWfD7QtxkY7P8jftOoVehnQrgVsctz/yADbet1LItZSDN1YNDdk5jdlfT0b9oIYf9r</vt:lpwstr>
  </property>
  <property fmtid="{D5CDD505-2E9C-101B-9397-08002B2CF9AE}" pid="19" name="x1ye=23">
    <vt:lpwstr>/Hs62++SR14/1C0s5zqmWVOUGFwidUOQOfhzy4hUS+6Fa4A2bO74cc21EDIN23Pgte//gd0N8nDF0FxgfBQPckAnzPgUVjc5vUFNTTktXGLqY//2Q75FkTBrz7EjUBYvd4f903auWlGEPQr/3OogF7UeE+LX5a7+U55u/liY7+H04PYYN501hy6eBOynctjrciTWa1Zf0ibPHNNXihn1mu+6m/T+8A3SvPTg/dgTUkXZgS2/uokJChL/drciAje</vt:lpwstr>
  </property>
  <property fmtid="{D5CDD505-2E9C-101B-9397-08002B2CF9AE}" pid="20" name="x1ye=24">
    <vt:lpwstr>gSXzCNolaxhorehLLDkNu6H7e2QZ6M7WyefANNW4axFxQiMGm25stYDdU00n2jbGJ5MYXDCOofZ6KBEq39G3PgkvstBMEkXuwKCC0J4MA6W6FCJuqS1GlUvImiOcbVbMY38+TJUqv4hWYZL8GDz4hwzusf+QxvtdtbEUxtRopxvCK/bADWGZGH0PfglILPUl448zP8Q/eRuCXhtI6o1ujINrg8r//RIIO9SLpAaL7E4R9QimEdmj6MRXDJFCm9H</vt:lpwstr>
  </property>
  <property fmtid="{D5CDD505-2E9C-101B-9397-08002B2CF9AE}" pid="21" name="x1ye=25">
    <vt:lpwstr>ukMd3Nk7k2jy3n/anV6fFDxVjq/5Ib20S78fHvtsmPaK0uuzAgfCb1Rx97TJJVCVTUVVy1yvWTI3J8qoRFLOXyqjU1Vx1EdR79DlQq4095Lw4YL2bkhpUxfdedDU9jcNLB5w2ahTYjNoqgKjctdKTsJjW3nr97jF9ySnazW5w/tyKvlXS3VnysY9xQrC8f2ymsR7zJlN3qvY/osf5+EoLC39B0Srv+fbJsAfLY299ylZHABSTJgr0oVqTBBz4fq</vt:lpwstr>
  </property>
  <property fmtid="{D5CDD505-2E9C-101B-9397-08002B2CF9AE}" pid="22" name="x1ye=26">
    <vt:lpwstr>hCUdvKTqoQxk11rG87fveAMSC+pa5hwK6V3vYjQGUR0k1xrUQrtL8t+E/CYR8GgALpgRbJYHHQE0xNh7Y5kJFvwjuqqF9kOEI2ZohlKlQ0utz+VPIkwm3urcspFWqPyX9YFXRLp9EnqN59jEdTuW1uHh27xIvlHxMY+cZoVFaJ8h35EvQMmP6U5D1NMQwsUfWLUwPpBIx9xx4zisOt/pa81c4OCd5M8VLkD7wa8zzQmujnskPKm0CSiPqdpo6iZ</vt:lpwstr>
  </property>
  <property fmtid="{D5CDD505-2E9C-101B-9397-08002B2CF9AE}" pid="23" name="x1ye=27">
    <vt:lpwstr>FawIkNR54XJJ9KnX45vy+6hsU1tuA0ZeuegqbZfDUxgB9zPSkn5dygqaPGEcvDxoq0NxzJzGfyp/Z7/Ln0/L0TcKn1hM4d24olK2GQNXFAyEtbEBdsxDHtE6lslyIv9iZAZLs7Zr5ZkUKo9uaatR/qWAlwnOKV4hN9m6HL5cNSqSD867EAPixDVgbVxt5gt+3y+y0n20bN0T5yLkGy909BWKC23uBH7Wv4Cd/bKgegtpiiacQmSYEbE4csZhn9F</vt:lpwstr>
  </property>
  <property fmtid="{D5CDD505-2E9C-101B-9397-08002B2CF9AE}" pid="24" name="x1ye=28">
    <vt:lpwstr>7s/xKEa/hcp9WHZ25d4PP+9rNFj0JgKwvj/3F3+xGgPH299IrD9acP08ikmEGA3VuudTEOvtT/nF8hqCLVMEcrG91FKEl61OfFTxC2u2Cab9bKHlwgFqrvuS2nEAE98agHJPdS63iuYK0g4zqXmIa2d2n4N0hLj9jCzyX+A9HYhI+c3762bea8HW06jguEk0Har+pKSducC6aqnrhkvLl10JvX06scp4bIq4Sz3/bsbzw1Cm+4Qmn6M/5T14ZJx</vt:lpwstr>
  </property>
  <property fmtid="{D5CDD505-2E9C-101B-9397-08002B2CF9AE}" pid="25" name="x1ye=29">
    <vt:lpwstr>/LtExKulwYApPmFJ70pwuzBKLbjduxILctLYWUgacrsF2dXOl/p8ogzKqe8j0Mgf3OzOv5aJ2ZTUOsiVB6zLWxyS0nP8K/2zCkhg2+3Kyx7TAzBcSQhj+VL2y77GK9oPXTf26m/3NP1lRdUcN+ebhejr5VB6peoS+zjjcxkf7uwgP7cokbHEAere6pnA77SqIPJh9gTXCrHOOdQyYCoiL6LfsCAeVDV6xQU5cD91yWoddU18ZZ6Ek+63h3vYBiZ</vt:lpwstr>
  </property>
  <property fmtid="{D5CDD505-2E9C-101B-9397-08002B2CF9AE}" pid="26" name="x1ye=3">
    <vt:lpwstr>pb1XKi3u834mud874K1yPNZLMurtdOeTF+9DjTPYb0Rf68ZBef2sSbFCwpBrDJ/dJOe0s4rSzZ7EmnUc5x05auVq00rQkyd9wNsGc170rekvNdHRFTRPVDF85SX7Nc4PlTSHlfvwJ5vOKKb7ccqQ8Fx2t+PzfAQUXtTdV1Qvh1GYljic/3NJSbHhaet+j3kHQEyEvOy0BPwkU0jJRnbtiEFdgXCcO3az1sykBo+19JHC2d6OrvJrGppgGzymn1k</vt:lpwstr>
  </property>
  <property fmtid="{D5CDD505-2E9C-101B-9397-08002B2CF9AE}" pid="27" name="x1ye=30">
    <vt:lpwstr>vIB4QijnU/j+YUE1Cxw8NrBmzgU2W2jw14oO+rSbezvEjBomd/rXmaMjHWlHiHQw0t5gzWxzweI4ScaZ7jurXMGDAups7BLyw6p808UkYtMkBJkmmXguFMr+dO2neVL/bNYe/Tdb0kbQRvQX/vAuTiBZuNW8R/7oqjl9CuabnpRiSin7kJRHOJ7W+6GR4qAe8Hu49JsTbRtY6wZ+Hmw9/0hNRfOMR5qaiM/JRS9kTW8YvU7oDA2pk4/08S5yvt6</vt:lpwstr>
  </property>
  <property fmtid="{D5CDD505-2E9C-101B-9397-08002B2CF9AE}" pid="28" name="x1ye=31">
    <vt:lpwstr>YCSeYJ5OQeIdvvLwPXiC3a52IdkOd1l6v2dJ+j19jFZ+0jb7r0st2NGXlzJBfG3BN1xUKoXuL3BY1DNTro2aiq7YBZbd0B55RABS+xz93YXLqu8/toMpeODdP+8J+R70XK7ugbqYfjBXzIUatCIpBFHuVffoMSszeytkNdODufkWEpTVVD8JRB6JedEcWJgxZeLR/0qrpM8p0jWM+lQ2G/3Bvd+4aizMZ19t+7E57v6FhpqtYlR1XVjQAkrir1d</vt:lpwstr>
  </property>
  <property fmtid="{D5CDD505-2E9C-101B-9397-08002B2CF9AE}" pid="29" name="x1ye=32">
    <vt:lpwstr>ptArlz9Ix7Kdewne9NiL/Srq+LqWJ3uB1mABhH2zFUTFTpTwj/L4FRGkFcQYO3y3H3KWcB135yIN9UxsX0sngVrYx5EOaqqra/h2h2qvA2/WqZmFCntWq8elmvEEuYFWUfMbJ3k3bsb5k2dlfPBTUIqTfv44EDG9dGYwTfPapCX/EsgpO+dwxLqhUmzU4pJAMcw0kzXT8fp3yUarOi+lA5APeZDFXDSW9SbJHcZUsHfoGqgFBgSQL3U8nUroHAg</vt:lpwstr>
  </property>
  <property fmtid="{D5CDD505-2E9C-101B-9397-08002B2CF9AE}" pid="30" name="x1ye=33">
    <vt:lpwstr>RMX9NnyAaPrxcdnqZjUAmfcW/mr0NH+x93YMDXs7vII/QbouQDkGqIVI/Nz/dnGNwOcNokklOtY3w/PsuUjAZhB/pzpHmOTzLzabonwJMQJO0yJXwTyG5iZk1b0iASRAc1+mT2faVZ70/J+cn6a1pkLWmOIpb7hGq2f5XtFVVFN/7bbm4EVPwBiU91wONmYs4nnjp7s//3/HKgb3hgLN+VhJnD2lLTttjMxAXwmBXDs7m0vdimjQt9flH7ki2XE</vt:lpwstr>
  </property>
  <property fmtid="{D5CDD505-2E9C-101B-9397-08002B2CF9AE}" pid="31" name="x1ye=34">
    <vt:lpwstr>0ytkWZriZYZ8UYMfZJZVwY+hDk3BjuqrQ8aJ+y85DP4Gz1cOsK7MBJWNFAtKe/eZpKW7YPNJ3pB+OV/q3hu0pYo/xnmCTBePPR1vz50on36mkqJA1rpufirXLc02MDR/JwzGmHWP75ikoSXgN0g/6Mnyr5dvhXWTHcEQCeC9rPRQjTrJTaFzx044vnCATtmOSU69u/76qdXrlgnQ0rO50HwiSNnXOSSzVL6Hdo2dDPcWhDz06BkptqwQyrqL6AW</vt:lpwstr>
  </property>
  <property fmtid="{D5CDD505-2E9C-101B-9397-08002B2CF9AE}" pid="32" name="x1ye=35">
    <vt:lpwstr>wNB/dwRoAo9RcUDMC1J0mFtj3dUTCtYLe/N9Isnq9nRSklLU0n4m3z+hV2y/Qpo9yClta7m3YDe5FHmK+YXlFABjeCeOj0gtArunN7Iu5xJGDuJ7EGaPfa/5Os5ZhgljaYfoL//nCqkV70Cc0TYkxRj6PrRFDVPJYTtEAIuEQ5lczI0wza79JmYOg57GUrw7ZDAzi5ogxlvUcceIsX/mIjturP+vg8Q8lX9sekC7RHSan81JetBMSxapINpUu1/</vt:lpwstr>
  </property>
  <property fmtid="{D5CDD505-2E9C-101B-9397-08002B2CF9AE}" pid="33" name="x1ye=36">
    <vt:lpwstr>jwL1bT24CzEyrwOy6oePvx2xZEOwRmGhjrK7TVaq0HWnYX2Tvbh7DRj4cxLOoB7uZWaLieuFUJmi/VOjtRUQ2E4qlwfYAYM8yWcitazjoI3Ag3Xb9ePx5FYPvkQPKqCsVuZI/NlR9sf8+bSP5xqbvsBHt38vBZZO++O1F9risKzrKg0HDsnAadDgUYEnsAsZxJTl5CFHzi44y8CjG01Tb6bEKqYPsZusRFE+EKs2VxYlD9VLiyOt/Me28v0090+</vt:lpwstr>
  </property>
  <property fmtid="{D5CDD505-2E9C-101B-9397-08002B2CF9AE}" pid="34" name="x1ye=37">
    <vt:lpwstr>D7HjZw9NueZijLQpiBtiNtEZhGOjvxxQr2Yp7vtJq/z3riNyblpSSYPUhQvVYNu1jtgZfLpduwl5IttSmtykw2A07JjfKQN1ibs4b5AfY32P/wu6jqgevjrhN1AE/SoH1UD0/l/TC2YLDUa/WpicOB7eYM6c62sjj9mHQbtlEDZ9XuXFOKyEjKyVNNybHoarUdI0bfEqzGDMQemi49T49Jd4ZuiaJymr5kXJ81cIN/cM5obhK3Pn7LpeC/5IrNO</vt:lpwstr>
  </property>
  <property fmtid="{D5CDD505-2E9C-101B-9397-08002B2CF9AE}" pid="35" name="x1ye=38">
    <vt:lpwstr>i0xFYG5HvrVuZqVRFa0KxQsK+tTDhhDFuNhu9PQ5zrb3fWfJI/8cEkZFIo60cA72+NjZG/OgitqXyBYKPhOvBgRjFkb0/lwjN+DdxZ+bR8qgst9g7Qqrow4kOhfytlHqPjEhVA31JHeuL+R51EIkjSFFyvN+j2l35mfIm3C70U7Oj7BIjlJ3LQcH7WBqidVnQKalU1NwRu8ATYSwfVzN0TD1toOolaS/7Miy5/qApbV4AZDVYoJXILiNLX/J9KO</vt:lpwstr>
  </property>
  <property fmtid="{D5CDD505-2E9C-101B-9397-08002B2CF9AE}" pid="36" name="x1ye=39">
    <vt:lpwstr>dBKiRE87kbU3Z/PjoNNPPvA81YICnHcU5v6i3/fbEMuUxo2hgMzOj5pSwJ91f0RQAVOwCcQjvKbKnfd6HApHALdMFq4Jkg7cnz4tuLbIyqlsIQyzoXQiEsdyhwtTd445qWK0gg5KgLkGV0dY8QnsTgXqbzWX3G4jb9vaF43fpvGfBPATDtWPlf223WJ7O5nDhCYNS/dJUkS95C8vg5U+Z1/3EGdbuudgBJeTmkdaSaWHebi1c3UJ6Ajc6YPHWlQ</vt:lpwstr>
  </property>
  <property fmtid="{D5CDD505-2E9C-101B-9397-08002B2CF9AE}" pid="37" name="x1ye=4">
    <vt:lpwstr>0pOXXwl5T60/JCohyw6IQApJA7ve5Rz8fhFJqcXrZyRdkv6S8mCy1IVUalcYGgdKCsB4Lji3yEmWeor/vWTArbdY6byd+0VQ88PIYWdL3Y+91VzsO8atlhQJqxTAsDBkcQymJaemQaLR2/zfKznDKFg5DkKhzKBvmxd1KZth15JLPXCBR0LKIboXFln7Z1m+Ew8W2wZh9ghohKUOf3kyPqjTluoSbcuRMT/aKT/4G/jtJabPwDOHsX7QltbmE3r</vt:lpwstr>
  </property>
  <property fmtid="{D5CDD505-2E9C-101B-9397-08002B2CF9AE}" pid="38" name="x1ye=40">
    <vt:lpwstr>7e8m5T6yKv5VmG02IAEpj1OWkk7T9cV6ntiKO/RPWmXMSLlQYq4FFeDypVlmvjxMOwi5B8JXdI0faoBF25mLY6Hkt/KPOq1FK+v2LE8ypPfEmqxq0LknEB6XP1Kj+4hSPVKK5ztER9vmk8O5Tyx/MDqKkT/WiVMlwIxzfw0UVFbKhvK1ZGyzMmZb/HpAfihXI2wa8Mn+9HTo28XAGdwjZwNRr8zSGQPE5P6AOokAOAdeeAGKP77MgLewXEKdOv9</vt:lpwstr>
  </property>
  <property fmtid="{D5CDD505-2E9C-101B-9397-08002B2CF9AE}" pid="39" name="x1ye=41">
    <vt:lpwstr>gvSOY0tJ+EhGUOmRmScTNEZtqoA0IXsLIYknldrlgFi9Y93U4e8Iuot3/W9w/RVqhtv9rDbdg4Z2EC98zmjoU7U2MbW5Xi3DIzkeG/saJw6ufU7cBJHK1zakZ5qt6t0eh2CjHQuN/DLVQsw72cGTm7HBQKGZnklUiAyFMlvLHkIdArB9Falfnwy1OhkeecJDz4g9tloqiJx/KxYpAtJhsRhl+MZHRaXt74K/XzPJoIkjgYhrCwDxh1RtKNm21XL</vt:lpwstr>
  </property>
  <property fmtid="{D5CDD505-2E9C-101B-9397-08002B2CF9AE}" pid="40" name="x1ye=42">
    <vt:lpwstr>1Ewbde95OrwKvBGjOhhSPgzhCK5jR72ShHJfvj8y9QQXgs8fGk16AOoHyiDBeUiEpy9OOxQqAc/xXOHCMwYzGinyu97hu5ZI2mTGah4eQa0o7ALfB1HRys+YdfAESmUnfReWTnF2XXnfX8Yae+QlveLYOGQw+ry2uSLEiAY3M5qfOhgu7nc5643MSS68BP1/GV2pGY+4Gyu/smaHReFW21B8veIKKsTbJxJmBZcs9eRyXEftryTlfVuKUKoWAN7</vt:lpwstr>
  </property>
  <property fmtid="{D5CDD505-2E9C-101B-9397-08002B2CF9AE}" pid="41" name="x1ye=43">
    <vt:lpwstr>kwl6zLSN/+Eqb24kGW3c9NIgobETF6qtdmYhGdOH7i4bxWDAyLvOWl0WHtV8KoxPdOQ6280EBgvSG/iAsuYAL9+l5d8AfzMfEoYYoNFbY14Vmmc//rJrGFwAyy/WCvr+ETwXQpU87c2nF7HJCUPvprA2Y/8BaR7sZq1r48Vazz5tkqgqGZmlXIwru02ajKSw2XbZSMOY0PD+n0DSCFiTg5LJS5O5w4EzE5dqPVweiEm+/Eqlv8o5ZYhGLCWbuMh</vt:lpwstr>
  </property>
  <property fmtid="{D5CDD505-2E9C-101B-9397-08002B2CF9AE}" pid="42" name="x1ye=44">
    <vt:lpwstr>JISYwyTdzIpsa/VYKUUUxFDl9gCSBBdW/6u3fJ1gqChHWsRlZs+nAaOfCuwD5bA4z45EB573c+LF0LYH4dBddX5pyaTReLyr7A9d59L70svVKt27W+2nLFTfcZyt1XiiQyDu2gGWts9CHDoNautuTzqol0EA+52HPSuxAE7z6PZ+eWKarOQKWkUhBMfwK35SR1WeNjSn2VDLerxRoa6+nUcdRe2DwbxJcxI5YQWs37A3dP6oDv0LSwc96jQGX12</vt:lpwstr>
  </property>
  <property fmtid="{D5CDD505-2E9C-101B-9397-08002B2CF9AE}" pid="43" name="x1ye=45">
    <vt:lpwstr>uE6xwbslM/eKn/QBSpUnNmg51aZvUAnMjLoxj2Di4j0gv3EXEImDA9dD2AblGQ4I5hJzj73jOn784ZbscKOiKJ3m90pGjmnhPHcLFGasBA/DxYj0LCVNgGav8as8UT5XmQIZ0l3vww3E9Op5mS3h2xcid9TB1JLOF2YiZqsCpocyLAMmlOTYJdIy+bDNO6YWj8dGJ/9y0MTi2iYp+L7/iAvO/rtsDaBLzlmOQJbgWilWAXSH9hiH8n8xahTxv6N</vt:lpwstr>
  </property>
  <property fmtid="{D5CDD505-2E9C-101B-9397-08002B2CF9AE}" pid="44" name="x1ye=46">
    <vt:lpwstr>zmVHhUFyJ7Sgcp6mYKjUGoPLBKq2Wy7sMvT7b+UlJX7MIU2pZTnnu8dxDbFvEv7zi4JKFeYOkQzIUhVGjGb7jXSU2acNuM6+Y1IGz2hX5fEEzdwmyqWonPMb0jE9zSCVoT/PbEaHMOISDpi4RupLoRFw7w80daoLf1kZ2WLsgy22BkIcMZ2NN+0adMnH7UtFjiVBon8Dh8Ps8ByzL/6e8l50h1gTgrXVhTe+CYJgSlCyTdhjwOoETXwUEX/lJIW</vt:lpwstr>
  </property>
  <property fmtid="{D5CDD505-2E9C-101B-9397-08002B2CF9AE}" pid="45" name="x1ye=47">
    <vt:lpwstr>2odB+n53Pj8e0GD7F5aS0jhIJpsW0jq4mgqYW9MoOgap53cqOQv5Cu5xvyP5CtvEgDejEhaOBUFv+cAUAdhfyGcZKCeGbXV2nBL5mPxQ5g2YzPszg7PuPejimK5Cq8HjjmH8rzUEslQ3SBUoP4u2PvIiwxZ06pmxzyRgPMDHuLAo/M8XyFGJH8R/HWTaUK5yCqC9CGUP2ymJLiCEbek02UZh65LDxYDG+IzrfK5ZVoFaP+Gm08TyT85LvuPffUK</vt:lpwstr>
  </property>
  <property fmtid="{D5CDD505-2E9C-101B-9397-08002B2CF9AE}" pid="46" name="x1ye=48">
    <vt:lpwstr>uo3lLyUPUQRF6fHLJ7vgBTNZ0LRpcRI5w8/YNMCqFnm2+6zX8a8JuzF88APedI/0k5KT4TQbnA3/U9Iv31KgyhmCzYwcMvEZe1VTmkTzUKZ6WJg9++MwdEQBiVoPsJWkcgPemPG7DRmdFvt5wDNR9CeJ875ubDxtwY6XEltLo7hXjYsc7NhMARsO1SX/PDGulYaT+RAi7AU2Nofk/Q2q7DM1xuWolD7axJUoGryMf9V7uLo76YU59JGATXqUu47</vt:lpwstr>
  </property>
  <property fmtid="{D5CDD505-2E9C-101B-9397-08002B2CF9AE}" pid="47" name="x1ye=49">
    <vt:lpwstr>IUgjy5SzDeAyguyj955RMPqvg81VhUpQk/EtM+aGRU7hLRQYzZKosgqjHWm+5wpvrs5CPPHUsBlhkaXxRyhDu6Y/N4I4BrG0ceFVdLj80dmx5BTH6I9tcJjXY4PO9bP+IzzftAIew1fwRo9BHf2gikR9qvBrUO9aCH70BclLlRVw1NI4f7Dnj3arvDGfrQvSnW3FMcr03R2J0lAjderQ7ROlf3aRjgk8NOTjlwcYS1ZYMLAg/cxeOW2Xb53c/bJ</vt:lpwstr>
  </property>
  <property fmtid="{D5CDD505-2E9C-101B-9397-08002B2CF9AE}" pid="48" name="x1ye=5">
    <vt:lpwstr>vaPB7Owivk/4yRlq1QCxGsX1H/c6fOwind5bJSXF4j1Ip/ABG6itCwOLDbkaa2y6txq+KohV4HrBt6mAWFq+5wtZ2dYNok5B6HyoY8Rfs+ZB0qGYKWUncmmk48xvrA4epni8USmrKISlfhhKL3IYdsZKWZ40PXqEfoCCJKYmwRYhD1B0igNeEHRybH0mQeqOiLqW6RsnOusRKu5p9IV0ag4GTyjGz2BmCqIVBSo6il6UwofWTxSw9QUJC6ZblVu</vt:lpwstr>
  </property>
  <property fmtid="{D5CDD505-2E9C-101B-9397-08002B2CF9AE}" pid="49" name="x1ye=50">
    <vt:lpwstr>a09Sm8k0g0XRsjtAt6j7OYXH7HwKlgwGcCUeJJsuklMA1x+AtJyos9HqknB/xoPV5Dd8OV5SczuGUbB059Y56fBGYkL6BLne9rDvNrOWK5HiECPqCYPkGV5z3LCRjU6sq9rSBUqqBRmpqXc7+1eq8YjWP1vmKrw7MZ1dXBu/BP3PGpPn7424j3NwQWEiVj7LRqvcfk4GtIIy2GVOs199MBpcYLAjzfl2bG500rF9HOB6PnHKWsMAT6CCfrJ46Ws</vt:lpwstr>
  </property>
  <property fmtid="{D5CDD505-2E9C-101B-9397-08002B2CF9AE}" pid="50" name="x1ye=51">
    <vt:lpwstr>/ymTP3Bo6i6oWFwJ4n9RuBDAyCCY3iYcn+gu742FSek5m7eYdbTZfovT6a7iPNBlqRL9JG1CxHtVtv+V8BUlRg20zyBkb9+FFc0AcP53zXoH862Oh+8ACfcNw8/+iDGU9IffZbEihRl9TAy+tbctD3AP7qoPIV1+J8HRekjXy4t5seMgvhsr+2Et8A6Zb2CtiVYkmpLhKJRlHW7XC31x9Gek+IK0zoIRzKP9WlSsV1zdHQhriXyEnrzAiil70ab</vt:lpwstr>
  </property>
  <property fmtid="{D5CDD505-2E9C-101B-9397-08002B2CF9AE}" pid="51" name="x1ye=52">
    <vt:lpwstr>0OSnKe4TbZHYXj9Lcmu+91YplVunYSP8sL/oLyHq/qSE5d1WrTjg8NUirY2jScEL/nCS39mdNoiVIBLUAtmxLsdqj62XBIFn05Tii7D1cYRgP0R0hITlyBr+LupAkP6NekKQXh5kq5+vxo679esfr9yGUvujIc1fJbIbr7EChSIrBg0qv9hc7sE+95Dh8jl/Vmp3w/M+Ldan+9XkxoYWDD6oy0Jnf2vS5b7oiiih6V7NibBGRpC8nuyfVv9NGPo</vt:lpwstr>
  </property>
  <property fmtid="{D5CDD505-2E9C-101B-9397-08002B2CF9AE}" pid="52" name="x1ye=53">
    <vt:lpwstr>h8l8Ie+MOiQyFy9Z2ImwPt8/TIHPjDLN2DcylQjC6JeYquoWg8bC+4QZCU9/il0v15CTZvLX9UKdy6Cznk/lheF1qEr83X64scDatO4wQLBxXMP9YckxcwLYUHf//J8ZcGBQM2PMEVCBzpb3Jn+y8SKsz9Fl1qUpQKZP+mfJYU3ZLruzYszTHLWD7+zMGfmqDCyLofikimimYMIoXJOW7IzX/GO6OM0DFgsQtYgM3pbI8MKe5lGcfoYyX4ulof/</vt:lpwstr>
  </property>
  <property fmtid="{D5CDD505-2E9C-101B-9397-08002B2CF9AE}" pid="53" name="x1ye=54">
    <vt:lpwstr>lTqHEHlcT+1CXUs39G/iP6cZY7bvwN7hvnVyDs4ZnNJU01ViIZP2brhh0F9bQWcPZvVXv8AZgXnwtnuTUi6rK167CiFtl7vz2bG5M96hbwT7CfufPWivFSM/JtMSDa6so9tg+CLffXiZyIjTMuKdsLgOwYLNKqv0iTG+2W5IIrIfBQz+hqDEgUA5IL7hO/mrK9+d+i8MLV7B/2sJSh/273Mm68Qd18/y2OC55qZP8RjHfdLU3tZrjaMDllJ1xYB</vt:lpwstr>
  </property>
  <property fmtid="{D5CDD505-2E9C-101B-9397-08002B2CF9AE}" pid="54" name="x1ye=55">
    <vt:lpwstr>oDdPqbsLQKb7+uf2bHv2YxgZc4g8WtVkGBBduQnbP1AnCIvf44qGQXeRWfwxwFovGp2luW7euKu4QBJ7v5tFQXssFjC2L5+X4X6kMB2Z8yySSMnj22uIZUSjj+xAh6ZHTaFyQRzYW/+0S1TElpT9Qt3vpwUS3gC/NjQT/qUjhmVyZBGeFBz3IrdBvlIIZDHGo+S/6mn9JXI8Ws8Qi9sDvJJc4+Hn8wof8akIPL4SttY/L75Zv0gwlxyutcuc5LN</vt:lpwstr>
  </property>
  <property fmtid="{D5CDD505-2E9C-101B-9397-08002B2CF9AE}" pid="55" name="x1ye=56">
    <vt:lpwstr>Z0vlw4stZp9Hz6ihoQmFan0/hGwjh+dqeSnDGf5adKSotO6CP04dSWgyDbSwHXvXo7U8SUL5w/nFCzm3baRdT5FvznI/F6S1ujFMcgtpHOcbxo3XBzV3fogCXDu0wHBBpqKm4l7M3NmNwMgUQuQ/A7V/0y6KUHWiqB0oST60LfVZxMSlqaBQd1HKpuqYQUwwMd11pnm+58EHeBx2qIM1mEfYU0x0PKIF6IaHq0LNaNIsqbytUNLKM2yn3J7Fu9a</vt:lpwstr>
  </property>
  <property fmtid="{D5CDD505-2E9C-101B-9397-08002B2CF9AE}" pid="56" name="x1ye=57">
    <vt:lpwstr>SjOdIRIZ55FKBoJThaWmKOZPQLBBYYy3N3PyMvtudoJhkKCWipsBw7N/Qz91AvBZlfaRCm0cfMzPjbTt9I9WK/b6/qPxLPOCvZCZOdTphLwKThqIqpoXVk0toc7wrEoR4vnVx+CHUzeM07HJQzkrVDGkoWdU/OP27Spt0ZpMhjgPg9pI0AkzLbI6FmcGa+DupW+VnejtAXy87uVCbVXDKk/qPTIbcm2zGU4o7DyPCEgV4oboF78ip4KJ7t9qw8z</vt:lpwstr>
  </property>
  <property fmtid="{D5CDD505-2E9C-101B-9397-08002B2CF9AE}" pid="57" name="x1ye=58">
    <vt:lpwstr>/8A8QmjZvK0zc9zH40t7TgTWJH6usUOzJxTdSd9OxtrYIB/ydau42b0+1/lrrpnMTV0V95/0yWQudHXqzd9rgumXVbjYl7pvE70M4lEu+jevTYKJxuxYd6BAjDtNEVT6hDHueqk8Jfu8Cf12/JzBy3RA/A//+T1PNZC391asBlQ6LJ/TvieaBOcvozmrZXEYEt2LkcVDeAEjWTNRLDC4qv5z5nQp6p4ZhxcQwT7zLQmlOTHyNtDRUYpNtZb/kp4</vt:lpwstr>
  </property>
  <property fmtid="{D5CDD505-2E9C-101B-9397-08002B2CF9AE}" pid="58" name="x1ye=59">
    <vt:lpwstr>f0D3ufqtUQ6iHNISMWzOCPbGJR3cHsCjDBpyjmNOQS26V881/zXeY8ZgnhQveCbGP4SsFq9rVI931vI85xQMP0KfB9KAtiJ99Obx7sALVxK3mOoaYml3YTcJ54BLOqNnWNNoBEBlLaXyrXY6AM/ptYrL0FOMJeWU306H6mFXIoaOomaAg3gNl/DpczjjqRNPKFWYuoYqJwG8w6NGwc87CMY/q75WUnAhrP1/GNYr0GOcYYJ4BtMxi0xDWmD2pLY</vt:lpwstr>
  </property>
  <property fmtid="{D5CDD505-2E9C-101B-9397-08002B2CF9AE}" pid="59" name="x1ye=6">
    <vt:lpwstr>iucDienhvjXz/5zWsa0wxc2Tw6FMzf96/42FRmxDvTz9Gj9uDKIV4sHoIdjxrK3ZT8xOC/K0Tw4DcyDuFI1CQJ1GVIcW9E2LdnMSrxtkO3PAA44FneSI1GKptEiwBG+KQhu9NdAUrw6wqLJNim0CyQ4qj1lRYQPtdOr3RL920t7Uud751asIHlIjylVrHFxe4oJjXkawyziEimLcHMl7HrPyEQuwzOAs/zzhX+dn4g52RP84/yQtQL5hqoKXood</vt:lpwstr>
  </property>
  <property fmtid="{D5CDD505-2E9C-101B-9397-08002B2CF9AE}" pid="60" name="x1ye=60">
    <vt:lpwstr>8s+7cmKbtsUpgulM/0L4piJysFhrfP5e49zH+7LnN4yuErB1HQ+Opaxo7qdKd3RKNr0tpsbbAffHAANStqcPM/Nr/jJHAdGVz4cr5kVv4ybmzz5WCK0IxE4rCUhqUb9uMABZmX4hOLR0Ka9HEFqQKtCDc2Fxp+IZ7ARsEvRl6c9oONx3tBWbdQ7hl98ID26Z8z8823EVAruHKL2GieKaV+tQWUFvX8vspRC18ncIdOzAnxTRNcDFUBlozImqB4L</vt:lpwstr>
  </property>
  <property fmtid="{D5CDD505-2E9C-101B-9397-08002B2CF9AE}" pid="61" name="x1ye=61">
    <vt:lpwstr>hTv9mjjiWIb7B4vNXUsIXC3dzxJJ48cfdm+ZuIYZIgqJT/p68Pkxwd/roO5nJLWX+UhYP8b/8OsMxT6nA+3uhUMStl0z1e7uUG6asnZcClWnha/xLbMld3AtPJNcNOlMH643dGXmJKIt6GtFNvELTVfCkxjLk5FTYqQZ/MQweUUhvnpHafw3T2Au7Hi930yPWEgT8ZHl6aXirt8xEn9wBMV13YPUhBKT6Zzwmt8jLH8Yg8RKqK8jpXBLDm1ucnk</vt:lpwstr>
  </property>
  <property fmtid="{D5CDD505-2E9C-101B-9397-08002B2CF9AE}" pid="62" name="x1ye=62">
    <vt:lpwstr>pTbWbUO1NTmNvMlcQzkm7OZFOI5y9dO/4D3bl0zHSGEHNx7WZrA2JqFj74s7XFe8LAjQaaCh0sbbvzhxl61l6ZD5o1BEkpB4HiH5DpnedK1aRr2FWl8HvWuMY4E7nML+m7ZvutIg7Jx6fqsyksfUmYxISZPqoGmcVv4jAhY1v84DyREB46r/H3d9GZRP8hT5yY0dndg+NwKbydra31tZDKMOkZIGiaqsKyf1KOwx0PXjRGY7UTskTNyBXdgZFrJ</vt:lpwstr>
  </property>
  <property fmtid="{D5CDD505-2E9C-101B-9397-08002B2CF9AE}" pid="63" name="x1ye=63">
    <vt:lpwstr>389ZoXN/FbrYUadHKYpr0o1OqDX1Zl/I9QkV1ndNz0wcfjCSRTgwC/DOMk8mHY6jDstoccKyc/6OdE4lRTpkOvv3ghdZchwcnl6oHhBGxJWNhMcn5LPNriQKnnBqdAC+Qnn+te8FMXif2RRCsTueD9iX+txBrWEr0WOjPx74bThQRnyvjuNA3MP+776BPoHQRAxkDrkBkytwDonSf+6EBnEh2qcbN2PVujUSaNZ8e6sbW2h7q2yP+a5jzJFa0AE</vt:lpwstr>
  </property>
  <property fmtid="{D5CDD505-2E9C-101B-9397-08002B2CF9AE}" pid="64" name="x1ye=64">
    <vt:lpwstr>mm5db5W44gX8c8hR+Fzf957P2vKmIsG+Q2cl92+8XZzOaeXQ4o/hU4TwMAYslxdj3ntsobm8vWVA4l1C1LmSjN/BTi8F+aWErHT838mr+DJgO/9DDV8goPJvirKh2rj5D2AJ90Rmg8FxGVDZfp4XUj/1uiBcCqmafsV5o/nL0yXLDb9jfyCFFcodkNdBNzibiQ5zlK37aqend08V3c34+zN84zwzX+yRW5r3KkufXoJDYEGZPV4TB6PQaER7E7b</vt:lpwstr>
  </property>
  <property fmtid="{D5CDD505-2E9C-101B-9397-08002B2CF9AE}" pid="65" name="x1ye=65">
    <vt:lpwstr>De1eUP3TmShcnVMacbXOKKP2NjfjvJMm1HBBXQo5qEAbJ0K7DxjdBI4kLG+tUujpq4hI752MBKYcuA/AmdYh7UrwaJ1b9ud+dujjQzajp6s0Ea9/b8zMx935WJHdOnDEFXdsC2drOtgHfSId0lzZLTHjxiqYSfhKBI+jX28p/DMP9JNpYLjOmaqG+UJeEE9LaGUpbZYMXZ/VeS9QEmxdbTw4Za+RI8P6cSvuC2PoqqLqXj9yIIGENGc6io13/KZ</vt:lpwstr>
  </property>
  <property fmtid="{D5CDD505-2E9C-101B-9397-08002B2CF9AE}" pid="66" name="x1ye=66">
    <vt:lpwstr>ZgZDX3Z0yfipV2ou9pJh1S+kPOymo3+lyd0UDyZ5Oa5w9W3oU11dIAVNIcf1WjI4v4F717D/yNWbqjIUQ1pXs5DYOtoyO3cn4yjYmgWfXg4E0n6pBWc5SeXqz3+ylDz1LdrS8/2fRRy42KNdRDONI8ihr8xSBuVNbTiU1u3kRXA6qb3f8qtJNsh6AgAMMLMtB3Q4SL6Htm0UfvCiGrf94GalCT+r9zijAmb6y3Os7eniX0M2GTROqZ5RGrHhDQL</vt:lpwstr>
  </property>
  <property fmtid="{D5CDD505-2E9C-101B-9397-08002B2CF9AE}" pid="67" name="x1ye=67">
    <vt:lpwstr>/ZywByGa3at5SH9DnZz5z5tCqo+Igct8md/71j3cc1S8KUtt5PjoVLAhy/PMK4z7FfX04JWOh1QLEhRepfP2+Doy78Tip5YTx6xtPDtUnupytec6OdqnSWsdBEzm12MusTXiS/DYJ/r0ApxwRWxF/FfRbUCAV8Dn0rHfqBfq6uGsW7uJcpGIqhs3C7XSYD+McyezL3ZbxLISYPEbhW19Jii6ACW4vaRGssRcZDhJrGe2KApf8e/mlxvwrc8C0WK</vt:lpwstr>
  </property>
  <property fmtid="{D5CDD505-2E9C-101B-9397-08002B2CF9AE}" pid="68" name="x1ye=68">
    <vt:lpwstr>PTHK4bZwLyuyOyT0WDaPqXU/D+OwzXTs//8Ph+4W9Nj6Vhw5g0NexpxNcQoTEmJR2RzaqpzD9730wdlJjOksiC1TWUXBsJH8ym0rjwCkm9nwcQhubPL9fDYm9ZyTa0VNcnZqc6Dv8T1KRv5SF3d2J464LO9VMzf9oZebeNeKpvI13rxoecsDWslp9SX0GQ5Avg/HR/hoZlp+WN8g643BHS0tjwbPos0wPmx/tQF8IaZjiztImKVoQPi12mWNU85</vt:lpwstr>
  </property>
  <property fmtid="{D5CDD505-2E9C-101B-9397-08002B2CF9AE}" pid="69" name="x1ye=69">
    <vt:lpwstr>Tynrj4g/NdoNg5CzEY6VIJflDSn6LcWmiKdGkLHOHSvjpHcOZN4+A4ssOjWrrFvVPDT+TzsOHhZ3GSPllJYkvaa+d3PTRoXyia3Mf9sNQP8rCEZzN71Q5TuFQI1+EMp5DMLUQipe7m9jY9d5n9VtGj6oEvvm+fL/Zj+4izPnNpRcdktmOzKdIVy39c/bc55R946lgVCbFeYmn1oRjfnj3guNDf5RJSNJ49CapMah3WSGw12wmZJ9iFRCtr/89v7</vt:lpwstr>
  </property>
  <property fmtid="{D5CDD505-2E9C-101B-9397-08002B2CF9AE}" pid="70" name="x1ye=7">
    <vt:lpwstr>L2NI45sNcWmev+I39Q0ZRbvZbE4PXlteNvaUOBi2+YLd2jpmDFfpfD5yeRFFZBiV7IYH0Jxi+E7E0jTedxRW8m2QxoFRTY6KrZwdZesRSb32soq7aX/Ux7C32mVNYbvFb/bLf30fWyQBVqLl2LKYIvmr0JIuqBhdjriyI5OJOMf0SXIys08dJnc5hR4G2AGeZ2AYTZllEfR5VcpU2Cb6u4h4VvLWtUsXM7aohH85fk3A3cSeAxXrxmlMOKjjfDy</vt:lpwstr>
  </property>
  <property fmtid="{D5CDD505-2E9C-101B-9397-08002B2CF9AE}" pid="71" name="x1ye=70">
    <vt:lpwstr>iGRtewVzRZtXv2KDOXeuCJmTM/Hwy7+KH9Kb42AnPaO9BxcQIOmnTbmecOr9gk/fU3rwH88lO3IrmIzZHT50LrBAyRPQnq0RhpNQYLQwqfpdqzHIabyU3yfSK4fuRIAb3xLTrOMiUSXOM2Q31nRNm46mfqGeMMhNjPqyyumDtdPnLCIRA98J1mQQwG0OhPizyO/83Csd+B2zF5w1BY5bUDtt3Fzy9rgKVR1t+sDh9QO0d+mc4meLPvqfWa8Ury9</vt:lpwstr>
  </property>
  <property fmtid="{D5CDD505-2E9C-101B-9397-08002B2CF9AE}" pid="72" name="x1ye=71">
    <vt:lpwstr>ygRmwvjTcI4WenKmVomS0Q1gpLj+n0eOxgiwVhOitZztXrxmcbRGOs3TpwgYGukf68QmggM4tOFIdWDGFfZpeJKGU/waH4mgxicuUsTqR0/jy5ZdaywIaYqzaaBHK21tX3KuBh0esmhENFGvWPSDo6xeD5pxkdFRaYxcJ/Hb/7yTS1nEkuAdikaPx0IupmXHlvXjadkEYX0PX1gTpNxj5EWDrlgniuMzITYMVr9pQPfMtelLT9mYTaDUqMTxIQ/</vt:lpwstr>
  </property>
  <property fmtid="{D5CDD505-2E9C-101B-9397-08002B2CF9AE}" pid="73" name="x1ye=72">
    <vt:lpwstr>34Xc5rsNnu3hwnX6yTfB8LWqfXeK1qf4M3c7RKUzIUAXFOBBKS5IkIrl6qhB+Y65orMR/J1pcbJzR/t7M7eoYD+IT9ymM9ty3rhgGN8FuDWWWRBDwl55X/KWxfa28xLMa/CiDkkyqYlSLJ8FXM10pXKxL4fRuCNPAI5dkDbySGYZcUMiZRmZIeaJKm82SziRDP//oTP/AKzplwGgRwAA</vt:lpwstr>
  </property>
  <property fmtid="{D5CDD505-2E9C-101B-9397-08002B2CF9AE}" pid="74" name="x1ye=8">
    <vt:lpwstr>I6uUq8zsfYUsVD5B7dHHF9njAmtXj3og+9Gyll28JiJfbhxd73L4bP7G3XIHGPgR/l9S/z1VYgITU9InpPYLfMtYqdA10Lx1H5T11jX3V+BU21nqEwGaehaodKEYo+sMzmD8T2HHH6Mm8I+/Os1GhBUBjUMFKlXi4p0/r54oNy5ZqA/KZtnXJEAMhYiZScCVBSPry7CcM2JP8HLy/qKemuxAKez8MYPU8LvC1Dz/M5Ll2TmXB/aY+8HGf7xoHtv</vt:lpwstr>
  </property>
  <property fmtid="{D5CDD505-2E9C-101B-9397-08002B2CF9AE}" pid="75" name="x1ye=9">
    <vt:lpwstr>eVKLghpUMrZrGeDDmPaXkcMQVEvSugTZ84eDYa4y4Xju1wK0TnZ4/Wpj665OqNXQZkQftEQUoqs7EuiXX/zXKV9dkNxKu0kRj7r23AShmKb/mk1a+FHURZz0NF1fuogyzwqAZDsnyhg+28Tau0dWJE9g+tZR8KyeruqlMZH7EQ0wMI7mURIVsac0bACZ+sqh/OCSPy4EhA4PqCDrgjMs0XeFsxMHskgj89sBSXIzahjNQZWeQhrCMXmQF6gk5WK</vt:lpwstr>
  </property>
</Properties>
</file>