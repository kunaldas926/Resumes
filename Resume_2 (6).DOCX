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0" w:after="0" w:line="740" w:lineRule="exact"/>
        <w:ind w:left="0" w:right="0"/>
        <w:rPr>
          <w:rFonts w:ascii="Century Gothic" w:eastAsia="Century Gothic" w:hAnsi="Century Gothic" w:cs="Century Gothic"/>
          <w:b/>
          <w:bCs/>
          <w:caps/>
          <w:color w:val="000000"/>
          <w:sz w:val="74"/>
          <w:szCs w:val="74"/>
          <w:bdr w:val="none" w:sz="0" w:space="0" w:color="auto"/>
          <w:vertAlign w:val="baseline"/>
        </w:rPr>
      </w:pPr>
      <w:r>
        <w:rPr>
          <w:rStyle w:val="span"/>
          <w:rFonts w:ascii="Century Gothic" w:eastAsia="Century Gothic" w:hAnsi="Century Gothic" w:cs="Century Gothic"/>
          <w:sz w:val="74"/>
          <w:szCs w:val="74"/>
        </w:rPr>
        <w:t>Kunal</w:t>
      </w:r>
      <w:r>
        <w:rPr>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sz w:val="74"/>
          <w:szCs w:val="74"/>
        </w:rPr>
        <w:t>Das</w:t>
      </w:r>
    </w:p>
    <w:p>
      <w:pPr>
        <w:pStyle w:val="divaddress"/>
        <w:pBdr>
          <w:top w:val="none" w:sz="0" w:space="0" w:color="auto"/>
          <w:left w:val="none" w:sz="0" w:space="0" w:color="auto"/>
          <w:bottom w:val="none" w:sz="0" w:space="0" w:color="auto"/>
          <w:right w:val="none" w:sz="0" w:space="0" w:color="auto"/>
        </w:pBdr>
        <w:spacing w:before="0"/>
        <w:ind w:left="0" w:right="0"/>
        <w:rPr>
          <w:rFonts w:ascii="Century Gothic" w:eastAsia="Century Gothic" w:hAnsi="Century Gothic" w:cs="Century Gothic"/>
          <w:caps/>
          <w:color w:val="787C85"/>
          <w:bdr w:val="none" w:sz="0" w:space="0" w:color="auto"/>
          <w:vertAlign w:val="baseline"/>
        </w:rPr>
      </w:pPr>
      <w:r>
        <w:rPr>
          <w:rStyle w:val="span"/>
          <w:rFonts w:ascii="Century Gothic" w:eastAsia="Century Gothic" w:hAnsi="Century Gothic" w:cs="Century Gothic"/>
        </w:rPr>
        <w:t>Kolkata, North 24 Parganas</w:t>
      </w:r>
      <w:r>
        <w:rPr>
          <w:rStyle w:val="span"/>
          <w:rFonts w:ascii="Century Gothic" w:eastAsia="Century Gothic" w:hAnsi="Century Gothic" w:cs="Century Gothic"/>
        </w:rPr>
        <w:t xml:space="preserve">, </w:t>
      </w:r>
      <w:r>
        <w:rPr>
          <w:rStyle w:val="span"/>
          <w:rFonts w:ascii="Century Gothic" w:eastAsia="Century Gothic" w:hAnsi="Century Gothic" w:cs="Century Gothic"/>
        </w:rPr>
        <w:t>West Bengal, India</w:t>
      </w:r>
      <w:r>
        <w:rPr>
          <w:rStyle w:val="span"/>
          <w:rFonts w:ascii="Century Gothic" w:eastAsia="Century Gothic" w:hAnsi="Century Gothic" w:cs="Century Gothic"/>
        </w:rPr>
        <w:t xml:space="preserve"> </w:t>
      </w:r>
      <w:r>
        <w:rPr>
          <w:rStyle w:val="span"/>
          <w:rFonts w:ascii="Century Gothic" w:eastAsia="Century Gothic" w:hAnsi="Century Gothic" w:cs="Century Gothic"/>
        </w:rPr>
        <w:t>700036</w:t>
      </w:r>
      <w:r>
        <w:rPr>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rPr>
        <w:t>900 777 5359</w:t>
      </w:r>
      <w:r>
        <w:rPr>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rPr>
        <w:t>kunaldas926@yahoo.in</w:t>
      </w:r>
      <w:r>
        <w:rPr>
          <w:rFonts w:ascii="Century Gothic" w:eastAsia="Century Gothic" w:hAnsi="Century Gothic" w:cs="Century Gothic"/>
          <w:bdr w:val="none" w:sz="0" w:space="0" w:color="auto"/>
          <w:vertAlign w:val="baseline"/>
        </w:rPr>
        <w:t xml:space="preserve"> </w:t>
      </w:r>
    </w:p>
    <w:p>
      <w:pPr>
        <w:pStyle w:val="divdocumentdivPARAGRAPHCNTCcntcbottomborder"/>
        <w:pBdr>
          <w:top w:val="none" w:sz="0" w:space="0" w:color="auto"/>
          <w:left w:val="none" w:sz="0" w:space="0" w:color="auto"/>
          <w:bottom w:val="single" w:sz="40" w:space="0" w:color="FCC74A"/>
          <w:right w:val="none" w:sz="0" w:space="0" w:color="auto"/>
        </w:pBdr>
        <w:spacing w:before="0" w:after="0" w:line="300" w:lineRule="exact"/>
        <w:ind w:left="0" w:right="0"/>
        <w:rPr>
          <w:rFonts w:ascii="Century Gothic" w:eastAsia="Century Gothic" w:hAnsi="Century Gothic" w:cs="Century Gothic"/>
          <w:caps/>
          <w:color w:val="787C85"/>
          <w:bdr w:val="none" w:sz="0" w:space="0" w:color="auto"/>
          <w:vertAlign w:val="baseline"/>
        </w:rPr>
      </w:pPr>
    </w:p>
    <w:tbl>
      <w:tblPr>
        <w:tblStyle w:val="divdocumentsection"/>
        <w:tblW w:w="0" w:type="auto"/>
        <w:tblCellSpacing w:w="0" w:type="dxa"/>
        <w:shd w:val="clear" w:color="auto" w:fill="FFFFFF"/>
        <w:tblLayout w:type="fixed"/>
        <w:tblCellMar>
          <w:top w:w="300" w:type="dxa"/>
          <w:left w:w="0" w:type="dxa"/>
          <w:bottom w:w="0" w:type="dxa"/>
          <w:right w:w="0" w:type="dxa"/>
        </w:tblCellMar>
        <w:tblLook w:val="05E0"/>
      </w:tblPr>
      <w:tblGrid>
        <w:gridCol w:w="2800"/>
        <w:gridCol w:w="8160"/>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800" w:type="dxa"/>
            <w:noWrap w:val="0"/>
            <w:tcMar>
              <w:top w:w="30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Century Gothic" w:eastAsia="Century Gothic" w:hAnsi="Century Gothic" w:cs="Century Gothic"/>
                <w:b/>
                <w:bCs/>
                <w:caps/>
                <w:color w:val="000000"/>
                <w:sz w:val="26"/>
                <w:szCs w:val="26"/>
                <w:bdr w:val="none" w:sz="0" w:space="0" w:color="auto"/>
                <w:vertAlign w:val="baseline"/>
              </w:rPr>
            </w:pPr>
            <w:r>
              <w:rPr>
                <w:rStyle w:val="divdocumentdivheading"/>
                <w:rFonts w:ascii="Century Gothic" w:eastAsia="Century Gothic" w:hAnsi="Century Gothic" w:cs="Century Gothic"/>
                <w:b/>
                <w:bCs/>
                <w:caps/>
                <w:color w:val="000000"/>
                <w:bdr w:val="none" w:sz="0" w:space="0" w:color="auto"/>
                <w:vertAlign w:val="baseline"/>
              </w:rPr>
              <w:t>Professional Summary</w:t>
            </w:r>
          </w:p>
        </w:tc>
        <w:tc>
          <w:tcPr>
            <w:tcW w:w="8160" w:type="dxa"/>
            <w:noWrap w:val="0"/>
            <w:tcMar>
              <w:top w:w="30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0" w:color="auto"/>
              </w:pBdr>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Enthusiastic python3 developer, eager to contribute to team success through hard work, attention to detail and excellent organizational skills. Clear understanding of several python frameworks used for data science and artificial intelligence and training in data science. Motivated to learn, grow and excel in industry.</w:t>
            </w:r>
          </w:p>
        </w:tc>
      </w:tr>
    </w:tbl>
    <w:p>
      <w:pPr>
        <w:rPr>
          <w:vanish/>
        </w:rPr>
      </w:pPr>
    </w:p>
    <w:tbl>
      <w:tblPr>
        <w:tblStyle w:val="divdocumentsection"/>
        <w:tblW w:w="0" w:type="auto"/>
        <w:tblCellSpacing w:w="0" w:type="dxa"/>
        <w:shd w:val="clear" w:color="auto" w:fill="FFFFFF"/>
        <w:tblLayout w:type="fixed"/>
        <w:tblCellMar>
          <w:top w:w="300" w:type="dxa"/>
          <w:left w:w="0" w:type="dxa"/>
          <w:bottom w:w="0" w:type="dxa"/>
          <w:right w:w="0" w:type="dxa"/>
        </w:tblCellMar>
        <w:tblLook w:val="05E0"/>
      </w:tblPr>
      <w:tblGrid>
        <w:gridCol w:w="2800"/>
        <w:gridCol w:w="8160"/>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800" w:type="dxa"/>
            <w:noWrap w:val="0"/>
            <w:tcMar>
              <w:top w:w="30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Century Gothic" w:eastAsia="Century Gothic" w:hAnsi="Century Gothic" w:cs="Century Gothic"/>
                <w:b/>
                <w:bCs/>
                <w:caps/>
                <w:color w:val="000000"/>
                <w:sz w:val="26"/>
                <w:szCs w:val="26"/>
                <w:bdr w:val="none" w:sz="0" w:space="0" w:color="auto"/>
                <w:vertAlign w:val="baseline"/>
              </w:rPr>
            </w:pPr>
            <w:r>
              <w:rPr>
                <w:rStyle w:val="divdocumentdivheading"/>
                <w:rFonts w:ascii="Century Gothic" w:eastAsia="Century Gothic" w:hAnsi="Century Gothic" w:cs="Century Gothic"/>
                <w:b/>
                <w:bCs/>
                <w:caps/>
                <w:color w:val="000000"/>
                <w:bdr w:val="none" w:sz="0" w:space="0" w:color="auto"/>
                <w:vertAlign w:val="baseline"/>
              </w:rPr>
              <w:t>Work History</w:t>
            </w:r>
          </w:p>
        </w:tc>
        <w:tc>
          <w:tcPr>
            <w:tcW w:w="8160" w:type="dxa"/>
            <w:noWrap w:val="0"/>
            <w:tcMar>
              <w:top w:w="300" w:type="dxa"/>
              <w:left w:w="0" w:type="dxa"/>
              <w:bottom w:w="0" w:type="dxa"/>
              <w:right w:w="0" w:type="dxa"/>
            </w:tcMar>
            <w:vAlign w:val="top"/>
            <w:hideMark/>
          </w:tcPr>
          <w:p>
            <w:pPr>
              <w:pStyle w:val="divdocumentsinglecolumn"/>
              <w:pBdr>
                <w:top w:val="none" w:sz="0" w:space="0" w:color="auto"/>
                <w:left w:val="none" w:sz="0" w:space="0" w:color="auto"/>
                <w:bottom w:val="none" w:sz="0" w:space="0" w:color="auto"/>
                <w:right w:val="none" w:sz="0" w:space="0" w:color="auto"/>
              </w:pBdr>
              <w:spacing w:before="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jobdates"/>
                <w:rFonts w:ascii="Century Gothic" w:eastAsia="Century Gothic" w:hAnsi="Century Gothic" w:cs="Century Gothic"/>
                <w:b w:val="0"/>
                <w:bCs w:val="0"/>
                <w:color w:val="787C85"/>
              </w:rPr>
              <w:t>January 2021</w:t>
            </w:r>
            <w:r>
              <w:rPr>
                <w:rStyle w:val="span"/>
                <w:rFonts w:ascii="Century Gothic" w:eastAsia="Century Gothic" w:hAnsi="Century Gothic" w:cs="Century Gothic"/>
                <w:b w:val="0"/>
                <w:bCs w:val="0"/>
                <w:caps w:val="0"/>
                <w:color w:val="787C85"/>
              </w:rPr>
              <w:t>-</w:t>
            </w:r>
            <w:r>
              <w:rPr>
                <w:rStyle w:val="jobdates"/>
                <w:rFonts w:ascii="Century Gothic" w:eastAsia="Century Gothic" w:hAnsi="Century Gothic" w:cs="Century Gothic"/>
                <w:b w:val="0"/>
                <w:bCs w:val="0"/>
                <w:color w:val="787C85"/>
              </w:rPr>
              <w:t>January 2021</w:t>
            </w:r>
            <w:r>
              <w:rPr>
                <w:rStyle w:val="singlecolumnspanpaddedlinenth-child1"/>
                <w:rFonts w:ascii="Century Gothic" w:eastAsia="Century Gothic" w:hAnsi="Century Gothic" w:cs="Century Gothic"/>
                <w:b w:val="0"/>
                <w:bCs w:val="0"/>
                <w:caps w:val="0"/>
                <w:color w:val="787C85"/>
              </w:rPr>
              <w:t xml:space="preserve"> </w:t>
            </w:r>
          </w:p>
          <w:p>
            <w:pPr>
              <w:pStyle w:val="spanpaddedline"/>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jobtitle"/>
                <w:rFonts w:ascii="Century Gothic" w:eastAsia="Century Gothic" w:hAnsi="Century Gothic" w:cs="Century Gothic"/>
                <w:caps w:val="0"/>
                <w:color w:val="000000"/>
              </w:rPr>
              <w:t>Business Analyst Trainee</w:t>
            </w:r>
            <w:r>
              <w:rPr>
                <w:rStyle w:val="span"/>
                <w:rFonts w:ascii="Century Gothic" w:eastAsia="Century Gothic" w:hAnsi="Century Gothic" w:cs="Century Gothic"/>
                <w:b w:val="0"/>
                <w:bCs w:val="0"/>
                <w:caps w:val="0"/>
                <w:color w:val="000000"/>
              </w:rPr>
              <w:t xml:space="preserve"> | </w:t>
            </w:r>
            <w:r>
              <w:rPr>
                <w:rStyle w:val="span"/>
                <w:rFonts w:ascii="Century Gothic" w:eastAsia="Century Gothic" w:hAnsi="Century Gothic" w:cs="Century Gothic"/>
                <w:b w:val="0"/>
                <w:bCs w:val="0"/>
                <w:caps w:val="0"/>
                <w:color w:val="000000"/>
              </w:rPr>
              <w:t>MedTourEasy</w:t>
            </w:r>
            <w:r>
              <w:rPr>
                <w:rStyle w:val="divdocumentdivparagraphWrapper"/>
                <w:rFonts w:ascii="Century Gothic" w:eastAsia="Century Gothic" w:hAnsi="Century Gothic" w:cs="Century Gothic"/>
                <w:bdr w:val="none" w:sz="0" w:space="0" w:color="auto"/>
                <w:vertAlign w:val="baseline"/>
              </w:rPr>
              <w:t xml:space="preserve"> </w:t>
            </w:r>
          </w:p>
          <w:p>
            <w:pPr>
              <w:pStyle w:val="divdocumentulli"/>
              <w:numPr>
                <w:ilvl w:val="0"/>
                <w:numId w:val="1"/>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During this period I had experienced the hands on working of a Business Analyst Professional and worked under the supervision of project mentor &amp; developed the project entitled “Data Visualizations in Tableau”.</w:t>
            </w:r>
          </w:p>
          <w:p>
            <w:pPr>
              <w:pStyle w:val="divdocumentsinglecolumn"/>
              <w:pBdr>
                <w:top w:val="none" w:sz="0" w:space="0" w:color="auto"/>
                <w:left w:val="none" w:sz="0" w:space="0" w:color="auto"/>
                <w:bottom w:val="none" w:sz="0" w:space="0" w:color="auto"/>
                <w:right w:val="none" w:sz="0" w:space="0" w:color="auto"/>
              </w:pBdr>
              <w:spacing w:before="20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jobdates"/>
                <w:rFonts w:ascii="Century Gothic" w:eastAsia="Century Gothic" w:hAnsi="Century Gothic" w:cs="Century Gothic"/>
                <w:b w:val="0"/>
                <w:bCs w:val="0"/>
                <w:color w:val="787C85"/>
              </w:rPr>
              <w:t>January 2021</w:t>
            </w:r>
            <w:r>
              <w:rPr>
                <w:rStyle w:val="span"/>
                <w:rFonts w:ascii="Century Gothic" w:eastAsia="Century Gothic" w:hAnsi="Century Gothic" w:cs="Century Gothic"/>
                <w:b w:val="0"/>
                <w:bCs w:val="0"/>
                <w:caps w:val="0"/>
                <w:color w:val="787C85"/>
              </w:rPr>
              <w:t>-</w:t>
            </w:r>
            <w:r>
              <w:rPr>
                <w:rStyle w:val="jobdates"/>
                <w:rFonts w:ascii="Century Gothic" w:eastAsia="Century Gothic" w:hAnsi="Century Gothic" w:cs="Century Gothic"/>
                <w:b w:val="0"/>
                <w:bCs w:val="0"/>
                <w:color w:val="787C85"/>
              </w:rPr>
              <w:t>January 2021</w:t>
            </w:r>
            <w:r>
              <w:rPr>
                <w:rStyle w:val="singlecolumnspanpaddedlinenth-child1"/>
                <w:rFonts w:ascii="Century Gothic" w:eastAsia="Century Gothic" w:hAnsi="Century Gothic" w:cs="Century Gothic"/>
                <w:b w:val="0"/>
                <w:bCs w:val="0"/>
                <w:caps w:val="0"/>
                <w:color w:val="787C85"/>
              </w:rPr>
              <w:t xml:space="preserve"> </w:t>
            </w:r>
          </w:p>
          <w:p>
            <w:pPr>
              <w:pStyle w:val="spanpaddedline"/>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jobtitle"/>
                <w:rFonts w:ascii="Century Gothic" w:eastAsia="Century Gothic" w:hAnsi="Century Gothic" w:cs="Century Gothic"/>
                <w:caps w:val="0"/>
                <w:color w:val="000000"/>
              </w:rPr>
              <w:t>Data Analyst Trainee</w:t>
            </w:r>
            <w:r>
              <w:rPr>
                <w:rStyle w:val="span"/>
                <w:rFonts w:ascii="Century Gothic" w:eastAsia="Century Gothic" w:hAnsi="Century Gothic" w:cs="Century Gothic"/>
                <w:b w:val="0"/>
                <w:bCs w:val="0"/>
                <w:caps w:val="0"/>
                <w:color w:val="000000"/>
              </w:rPr>
              <w:t xml:space="preserve"> | </w:t>
            </w:r>
            <w:r>
              <w:rPr>
                <w:rStyle w:val="span"/>
                <w:rFonts w:ascii="Century Gothic" w:eastAsia="Century Gothic" w:hAnsi="Century Gothic" w:cs="Century Gothic"/>
                <w:b w:val="0"/>
                <w:bCs w:val="0"/>
                <w:caps w:val="0"/>
                <w:color w:val="000000"/>
              </w:rPr>
              <w:t>MedTourEasy</w:t>
            </w:r>
            <w:r>
              <w:rPr>
                <w:rStyle w:val="divdocumentdivparagraphWrapper"/>
                <w:rFonts w:ascii="Century Gothic" w:eastAsia="Century Gothic" w:hAnsi="Century Gothic" w:cs="Century Gothic"/>
                <w:bdr w:val="none" w:sz="0" w:space="0" w:color="auto"/>
                <w:vertAlign w:val="baseline"/>
              </w:rPr>
              <w:t xml:space="preserve"> </w:t>
            </w:r>
          </w:p>
          <w:p>
            <w:pPr>
              <w:pStyle w:val="divdocumentulli"/>
              <w:numPr>
                <w:ilvl w:val="0"/>
                <w:numId w:val="2"/>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During this period I had experienced the hands on working of a Data Analyst Professional and worked under the supervision of project mentor &amp; developed the project entitled “Predict Blood Donations”.</w:t>
            </w:r>
          </w:p>
        </w:tc>
      </w:tr>
    </w:tbl>
    <w:p>
      <w:pPr>
        <w:rPr>
          <w:vanish/>
        </w:rPr>
      </w:pPr>
    </w:p>
    <w:tbl>
      <w:tblPr>
        <w:tblStyle w:val="divdocumentsection"/>
        <w:tblW w:w="0" w:type="auto"/>
        <w:tblCellSpacing w:w="0" w:type="dxa"/>
        <w:shd w:val="clear" w:color="auto" w:fill="FFFFFF"/>
        <w:tblLayout w:type="fixed"/>
        <w:tblCellMar>
          <w:top w:w="300" w:type="dxa"/>
          <w:left w:w="0" w:type="dxa"/>
          <w:bottom w:w="0" w:type="dxa"/>
          <w:right w:w="0" w:type="dxa"/>
        </w:tblCellMar>
        <w:tblLook w:val="05E0"/>
      </w:tblPr>
      <w:tblGrid>
        <w:gridCol w:w="2800"/>
        <w:gridCol w:w="8160"/>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800" w:type="dxa"/>
            <w:noWrap w:val="0"/>
            <w:tcMar>
              <w:top w:w="30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Century Gothic" w:eastAsia="Century Gothic" w:hAnsi="Century Gothic" w:cs="Century Gothic"/>
                <w:b/>
                <w:bCs/>
                <w:caps/>
                <w:color w:val="000000"/>
                <w:sz w:val="26"/>
                <w:szCs w:val="26"/>
                <w:bdr w:val="none" w:sz="0" w:space="0" w:color="auto"/>
                <w:vertAlign w:val="baseline"/>
              </w:rPr>
            </w:pPr>
            <w:r>
              <w:rPr>
                <w:rStyle w:val="divdocumentdivheading"/>
                <w:rFonts w:ascii="Century Gothic" w:eastAsia="Century Gothic" w:hAnsi="Century Gothic" w:cs="Century Gothic"/>
                <w:b/>
                <w:bCs/>
                <w:caps/>
                <w:color w:val="000000"/>
                <w:bdr w:val="none" w:sz="0" w:space="0" w:color="auto"/>
                <w:vertAlign w:val="baseline"/>
              </w:rPr>
              <w:t>Education</w:t>
            </w:r>
          </w:p>
        </w:tc>
        <w:tc>
          <w:tcPr>
            <w:tcW w:w="8160" w:type="dxa"/>
            <w:noWrap w:val="0"/>
            <w:tcMar>
              <w:top w:w="300" w:type="dxa"/>
              <w:left w:w="0" w:type="dxa"/>
              <w:bottom w:w="0" w:type="dxa"/>
              <w:right w:w="0" w:type="dxa"/>
            </w:tcMar>
            <w:vAlign w:val="top"/>
            <w:hideMark/>
          </w:tcPr>
          <w:p>
            <w:pPr>
              <w:pStyle w:val="divdocumentsinglecolumn"/>
              <w:pBdr>
                <w:top w:val="none" w:sz="0" w:space="0" w:color="auto"/>
                <w:left w:val="none" w:sz="0" w:space="0" w:color="auto"/>
                <w:bottom w:val="none" w:sz="0" w:space="0" w:color="auto"/>
                <w:right w:val="none" w:sz="0" w:space="0" w:color="auto"/>
              </w:pBdr>
              <w:spacing w:before="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degree"/>
                <w:rFonts w:ascii="Century Gothic" w:eastAsia="Century Gothic" w:hAnsi="Century Gothic" w:cs="Century Gothic"/>
                <w:caps w:val="0"/>
                <w:color w:val="000000"/>
              </w:rPr>
              <w:t>Bachelor of Technology</w:t>
            </w:r>
            <w:r>
              <w:rPr>
                <w:rStyle w:val="span"/>
                <w:rFonts w:ascii="Century Gothic" w:eastAsia="Century Gothic" w:hAnsi="Century Gothic" w:cs="Century Gothic"/>
                <w:b w:val="0"/>
                <w:bCs w:val="0"/>
                <w:caps w:val="0"/>
                <w:color w:val="000000"/>
              </w:rPr>
              <w:t xml:space="preserve">: </w:t>
            </w:r>
            <w:r>
              <w:rPr>
                <w:rStyle w:val="span"/>
                <w:rFonts w:ascii="Century Gothic" w:eastAsia="Century Gothic" w:hAnsi="Century Gothic" w:cs="Century Gothic"/>
                <w:b w:val="0"/>
                <w:bCs w:val="0"/>
                <w:caps w:val="0"/>
                <w:color w:val="000000"/>
              </w:rPr>
              <w:t>Computer Science and Engineering</w:t>
            </w:r>
            <w:r>
              <w:rPr>
                <w:rStyle w:val="singlecolumnspanpaddedlinenth-child1"/>
                <w:rFonts w:ascii="Century Gothic" w:eastAsia="Century Gothic" w:hAnsi="Century Gothic" w:cs="Century Gothic"/>
                <w:b w:val="0"/>
                <w:bCs w:val="0"/>
                <w:caps w:val="0"/>
                <w:color w:val="000000"/>
              </w:rPr>
              <w:t xml:space="preserve"> </w:t>
            </w:r>
          </w:p>
          <w:p>
            <w:pPr>
              <w:pStyle w:val="spanpaddedline"/>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span"/>
                <w:rFonts w:ascii="Century Gothic" w:eastAsia="Century Gothic" w:hAnsi="Century Gothic" w:cs="Century Gothic"/>
                <w:b w:val="0"/>
                <w:bCs w:val="0"/>
                <w:caps w:val="0"/>
                <w:color w:val="000000"/>
              </w:rPr>
              <w:t>Dr. Sudhir Chandra Sur Institute Of Technology And Sports Complex</w:t>
            </w:r>
            <w:r>
              <w:rPr>
                <w:rStyle w:val="span"/>
                <w:rFonts w:ascii="Century Gothic" w:eastAsia="Century Gothic" w:hAnsi="Century Gothic" w:cs="Century Gothic"/>
                <w:b w:val="0"/>
                <w:bCs w:val="0"/>
                <w:caps w:val="0"/>
                <w:color w:val="000000"/>
              </w:rPr>
              <w:t xml:space="preserve">, </w:t>
            </w:r>
            <w:r>
              <w:rPr>
                <w:rStyle w:val="span"/>
                <w:rFonts w:ascii="Century Gothic" w:eastAsia="Century Gothic" w:hAnsi="Century Gothic" w:cs="Century Gothic"/>
                <w:b w:val="0"/>
                <w:bCs w:val="0"/>
                <w:caps w:val="0"/>
                <w:color w:val="000000"/>
              </w:rPr>
              <w:t>Dum Dum, North 24 Parganas, West Bengal, India</w:t>
            </w:r>
            <w:r>
              <w:rPr>
                <w:rStyle w:val="divdocumentdivparagraphWrapper"/>
                <w:rFonts w:ascii="Century Gothic" w:eastAsia="Century Gothic" w:hAnsi="Century Gothic" w:cs="Century Gothic"/>
                <w:bdr w:val="none" w:sz="0" w:space="0" w:color="auto"/>
                <w:vertAlign w:val="baseline"/>
              </w:rPr>
              <w:t xml:space="preserve"> </w:t>
            </w:r>
          </w:p>
          <w:p>
            <w:pPr>
              <w:pStyle w:val="divdocumentulli"/>
              <w:numPr>
                <w:ilvl w:val="0"/>
                <w:numId w:val="3"/>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University: Maulana Abul Kalam Azad University of Technology</w:t>
            </w:r>
          </w:p>
          <w:p>
            <w:pPr>
              <w:pStyle w:val="divdocumentulli"/>
              <w:numPr>
                <w:ilvl w:val="0"/>
                <w:numId w:val="3"/>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CGPA: 7.95/10 (Up to last published 6th semester result.)</w:t>
            </w:r>
          </w:p>
          <w:p>
            <w:pPr>
              <w:pStyle w:val="divdocumentsinglecolumn"/>
              <w:pBdr>
                <w:top w:val="none" w:sz="0" w:space="0" w:color="auto"/>
                <w:left w:val="none" w:sz="0" w:space="0" w:color="auto"/>
                <w:bottom w:val="none" w:sz="0" w:space="0" w:color="auto"/>
                <w:right w:val="none" w:sz="0" w:space="0" w:color="auto"/>
              </w:pBdr>
              <w:spacing w:before="20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degree"/>
                <w:rFonts w:ascii="Century Gothic" w:eastAsia="Century Gothic" w:hAnsi="Century Gothic" w:cs="Century Gothic"/>
                <w:caps w:val="0"/>
                <w:color w:val="000000"/>
              </w:rPr>
              <w:t>10+2 Level</w:t>
            </w:r>
            <w:r>
              <w:rPr>
                <w:rStyle w:val="span"/>
                <w:rFonts w:ascii="Century Gothic" w:eastAsia="Century Gothic" w:hAnsi="Century Gothic" w:cs="Century Gothic"/>
                <w:b w:val="0"/>
                <w:bCs w:val="0"/>
                <w:caps w:val="0"/>
                <w:color w:val="000000"/>
              </w:rPr>
              <w:t xml:space="preserve">: </w:t>
            </w:r>
            <w:r>
              <w:rPr>
                <w:rStyle w:val="span"/>
                <w:rFonts w:ascii="Century Gothic" w:eastAsia="Century Gothic" w:hAnsi="Century Gothic" w:cs="Century Gothic"/>
                <w:b w:val="0"/>
                <w:bCs w:val="0"/>
                <w:caps w:val="0"/>
                <w:color w:val="000000"/>
              </w:rPr>
              <w:t>General Science With Computer Science</w:t>
            </w:r>
            <w:r>
              <w:rPr>
                <w:rStyle w:val="singlecolumnspanpaddedlinenth-child1"/>
                <w:rFonts w:ascii="Century Gothic" w:eastAsia="Century Gothic" w:hAnsi="Century Gothic" w:cs="Century Gothic"/>
                <w:b w:val="0"/>
                <w:bCs w:val="0"/>
                <w:caps w:val="0"/>
                <w:color w:val="000000"/>
              </w:rPr>
              <w:t xml:space="preserve"> </w:t>
            </w:r>
          </w:p>
          <w:p>
            <w:pPr>
              <w:pStyle w:val="spanpaddedline"/>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span"/>
                <w:rFonts w:ascii="Century Gothic" w:eastAsia="Century Gothic" w:hAnsi="Century Gothic" w:cs="Century Gothic"/>
                <w:b w:val="0"/>
                <w:bCs w:val="0"/>
                <w:caps w:val="0"/>
                <w:color w:val="000000"/>
              </w:rPr>
              <w:t>Baranagar Narendranath Vidyamandir</w:t>
            </w:r>
            <w:r>
              <w:rPr>
                <w:rStyle w:val="span"/>
                <w:rFonts w:ascii="Century Gothic" w:eastAsia="Century Gothic" w:hAnsi="Century Gothic" w:cs="Century Gothic"/>
                <w:b w:val="0"/>
                <w:bCs w:val="0"/>
                <w:caps w:val="0"/>
                <w:color w:val="000000"/>
              </w:rPr>
              <w:t xml:space="preserve">, </w:t>
            </w:r>
            <w:r>
              <w:rPr>
                <w:rStyle w:val="span"/>
                <w:rFonts w:ascii="Century Gothic" w:eastAsia="Century Gothic" w:hAnsi="Century Gothic" w:cs="Century Gothic"/>
                <w:b w:val="0"/>
                <w:bCs w:val="0"/>
                <w:caps w:val="0"/>
                <w:color w:val="000000"/>
              </w:rPr>
              <w:t>Baranagar, North 24 Parganas, West Bengal, India</w:t>
            </w:r>
            <w:r>
              <w:rPr>
                <w:rStyle w:val="divdocumentdivparagraphWrapper"/>
                <w:rFonts w:ascii="Century Gothic" w:eastAsia="Century Gothic" w:hAnsi="Century Gothic" w:cs="Century Gothic"/>
                <w:bdr w:val="none" w:sz="0" w:space="0" w:color="auto"/>
                <w:vertAlign w:val="baseline"/>
              </w:rPr>
              <w:t xml:space="preserve"> </w:t>
            </w:r>
          </w:p>
          <w:p>
            <w:pPr>
              <w:pStyle w:val="divdocumentulli"/>
              <w:numPr>
                <w:ilvl w:val="0"/>
                <w:numId w:val="4"/>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Passed Higher Secondary Examination organized by West Bengal Council of Higher Secondary Education with 63.2%</w:t>
            </w:r>
          </w:p>
          <w:p>
            <w:pPr>
              <w:pStyle w:val="divdocumentsinglecolumn"/>
              <w:pBdr>
                <w:top w:val="none" w:sz="0" w:space="0" w:color="auto"/>
                <w:left w:val="none" w:sz="0" w:space="0" w:color="auto"/>
                <w:bottom w:val="none" w:sz="0" w:space="0" w:color="auto"/>
                <w:right w:val="none" w:sz="0" w:space="0" w:color="auto"/>
              </w:pBdr>
              <w:spacing w:before="20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degree"/>
                <w:rFonts w:ascii="Century Gothic" w:eastAsia="Century Gothic" w:hAnsi="Century Gothic" w:cs="Century Gothic"/>
                <w:caps w:val="0"/>
                <w:color w:val="000000"/>
              </w:rPr>
              <w:t>10th Level</w:t>
            </w:r>
            <w:r>
              <w:rPr>
                <w:rStyle w:val="span"/>
                <w:rFonts w:ascii="Century Gothic" w:eastAsia="Century Gothic" w:hAnsi="Century Gothic" w:cs="Century Gothic"/>
                <w:b w:val="0"/>
                <w:bCs w:val="0"/>
                <w:caps w:val="0"/>
                <w:color w:val="000000"/>
              </w:rPr>
              <w:t xml:space="preserve">: </w:t>
            </w:r>
            <w:r>
              <w:rPr>
                <w:rStyle w:val="span"/>
                <w:rFonts w:ascii="Century Gothic" w:eastAsia="Century Gothic" w:hAnsi="Century Gothic" w:cs="Century Gothic"/>
                <w:b w:val="0"/>
                <w:bCs w:val="0"/>
                <w:caps w:val="0"/>
                <w:color w:val="000000"/>
              </w:rPr>
              <w:t>General Studies</w:t>
            </w:r>
            <w:r>
              <w:rPr>
                <w:rStyle w:val="singlecolumnspanpaddedlinenth-child1"/>
                <w:rFonts w:ascii="Century Gothic" w:eastAsia="Century Gothic" w:hAnsi="Century Gothic" w:cs="Century Gothic"/>
                <w:b w:val="0"/>
                <w:bCs w:val="0"/>
                <w:caps w:val="0"/>
                <w:color w:val="000000"/>
              </w:rPr>
              <w:t xml:space="preserve"> </w:t>
            </w:r>
          </w:p>
          <w:p>
            <w:pPr>
              <w:pStyle w:val="spanpaddedline"/>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span"/>
                <w:rFonts w:ascii="Century Gothic" w:eastAsia="Century Gothic" w:hAnsi="Century Gothic" w:cs="Century Gothic"/>
                <w:b w:val="0"/>
                <w:bCs w:val="0"/>
                <w:caps w:val="0"/>
                <w:color w:val="000000"/>
              </w:rPr>
              <w:t>Baranagore Ramakrishna Mission Ashrama High School</w:t>
            </w:r>
            <w:r>
              <w:rPr>
                <w:rStyle w:val="span"/>
                <w:rFonts w:ascii="Century Gothic" w:eastAsia="Century Gothic" w:hAnsi="Century Gothic" w:cs="Century Gothic"/>
                <w:b w:val="0"/>
                <w:bCs w:val="0"/>
                <w:caps w:val="0"/>
                <w:color w:val="000000"/>
              </w:rPr>
              <w:t xml:space="preserve">, </w:t>
            </w:r>
            <w:r>
              <w:rPr>
                <w:rStyle w:val="span"/>
                <w:rFonts w:ascii="Century Gothic" w:eastAsia="Century Gothic" w:hAnsi="Century Gothic" w:cs="Century Gothic"/>
                <w:b w:val="0"/>
                <w:bCs w:val="0"/>
                <w:caps w:val="0"/>
                <w:color w:val="000000"/>
              </w:rPr>
              <w:t>Baranagar, North 24 Parganas, West Bengal, India</w:t>
            </w:r>
            <w:r>
              <w:rPr>
                <w:rStyle w:val="divdocumentdivparagraphWrapper"/>
                <w:rFonts w:ascii="Century Gothic" w:eastAsia="Century Gothic" w:hAnsi="Century Gothic" w:cs="Century Gothic"/>
                <w:bdr w:val="none" w:sz="0" w:space="0" w:color="auto"/>
                <w:vertAlign w:val="baseline"/>
              </w:rPr>
              <w:t xml:space="preserve"> </w:t>
            </w:r>
          </w:p>
          <w:p>
            <w:pPr>
              <w:pStyle w:val="divdocumentulli"/>
              <w:numPr>
                <w:ilvl w:val="0"/>
                <w:numId w:val="5"/>
              </w:numPr>
              <w:spacing w:before="0" w:after="0" w:line="340" w:lineRule="atLeast"/>
              <w:ind w:left="460" w:right="0" w:hanging="210"/>
              <w:rPr>
                <w:rStyle w:val="span"/>
                <w:rFonts w:ascii="Century Gothic" w:eastAsia="Century Gothic" w:hAnsi="Century Gothic" w:cs="Century Gothic"/>
                <w:b w:val="0"/>
                <w:bCs w:val="0"/>
                <w:caps w:val="0"/>
                <w:color w:val="000000"/>
                <w:bdr w:val="none" w:sz="0" w:space="0" w:color="auto"/>
                <w:vertAlign w:val="baseline"/>
              </w:rPr>
            </w:pPr>
            <w:r>
              <w:rPr>
                <w:rStyle w:val="span"/>
                <w:rFonts w:ascii="Century Gothic" w:eastAsia="Century Gothic" w:hAnsi="Century Gothic" w:cs="Century Gothic"/>
                <w:b w:val="0"/>
                <w:bCs w:val="0"/>
                <w:caps w:val="0"/>
                <w:color w:val="000000"/>
                <w:bdr w:val="none" w:sz="0" w:space="0" w:color="auto"/>
                <w:vertAlign w:val="baseline"/>
              </w:rPr>
              <w:t>Passed Secondary Examination organized by West Bengal Board of Secondary Education with 83.71%</w:t>
            </w:r>
          </w:p>
        </w:tc>
      </w:tr>
    </w:tbl>
    <w:p>
      <w:pPr>
        <w:rPr>
          <w:vanish/>
        </w:rPr>
      </w:pPr>
    </w:p>
    <w:tbl>
      <w:tblPr>
        <w:tblStyle w:val="divdocumentsection"/>
        <w:tblW w:w="0" w:type="auto"/>
        <w:tblCellSpacing w:w="0" w:type="dxa"/>
        <w:shd w:val="clear" w:color="auto" w:fill="FFFFFF"/>
        <w:tblLayout w:type="fixed"/>
        <w:tblCellMar>
          <w:top w:w="300" w:type="dxa"/>
          <w:left w:w="0" w:type="dxa"/>
          <w:bottom w:w="0" w:type="dxa"/>
          <w:right w:w="0" w:type="dxa"/>
        </w:tblCellMar>
        <w:tblLook w:val="05E0"/>
      </w:tblPr>
      <w:tblGrid>
        <w:gridCol w:w="2800"/>
        <w:gridCol w:w="8160"/>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800" w:type="dxa"/>
            <w:noWrap w:val="0"/>
            <w:tcMar>
              <w:top w:w="30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Century Gothic" w:eastAsia="Century Gothic" w:hAnsi="Century Gothic" w:cs="Century Gothic"/>
                <w:b/>
                <w:bCs/>
                <w:caps/>
                <w:color w:val="000000"/>
                <w:sz w:val="26"/>
                <w:szCs w:val="26"/>
                <w:bdr w:val="none" w:sz="0" w:space="0" w:color="auto"/>
                <w:vertAlign w:val="baseline"/>
              </w:rPr>
            </w:pPr>
            <w:r>
              <w:rPr>
                <w:rStyle w:val="divdocumentdivheading"/>
                <w:rFonts w:ascii="Century Gothic" w:eastAsia="Century Gothic" w:hAnsi="Century Gothic" w:cs="Century Gothic"/>
                <w:b/>
                <w:bCs/>
                <w:caps/>
                <w:color w:val="000000"/>
                <w:bdr w:val="none" w:sz="0" w:space="0" w:color="auto"/>
                <w:vertAlign w:val="baseline"/>
              </w:rPr>
              <w:t>Projects</w:t>
            </w:r>
          </w:p>
        </w:tc>
        <w:tc>
          <w:tcPr>
            <w:tcW w:w="8160" w:type="dxa"/>
            <w:noWrap w:val="0"/>
            <w:tcMar>
              <w:top w:w="30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0" w:color="auto"/>
              </w:pBdr>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strong"/>
                <w:rFonts w:ascii="Century Gothic" w:eastAsia="Century Gothic" w:hAnsi="Century Gothic" w:cs="Century Gothic"/>
                <w:b/>
                <w:bCs/>
                <w:caps w:val="0"/>
                <w:color w:val="000000"/>
              </w:rPr>
              <w:t>Conversational chatbots (speech and text) in Indian languages for query management</w:t>
            </w:r>
          </w:p>
          <w:p>
            <w:pPr>
              <w:pStyle w:val="p"/>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30th April – 25th June 2020</w:t>
            </w:r>
          </w:p>
          <w:p>
            <w:pPr>
              <w:pStyle w:val="divdocumentulli"/>
              <w:numPr>
                <w:ilvl w:val="0"/>
                <w:numId w:val="6"/>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Led the team of four to develop the chatbot.</w:t>
            </w:r>
          </w:p>
          <w:p>
            <w:pPr>
              <w:pStyle w:val="divdocumentulli"/>
              <w:numPr>
                <w:ilvl w:val="0"/>
                <w:numId w:val="6"/>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Technology Stack used: Python (As pivot language), Azure (As host server, NLP, Speech Recognition API provider).</w:t>
            </w:r>
          </w:p>
          <w:p>
            <w:pPr>
              <w:pStyle w:val="divdocumentulli"/>
              <w:numPr>
                <w:ilvl w:val="0"/>
                <w:numId w:val="6"/>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Optimized to be used as virtual assistant bot integrated with other services.</w:t>
            </w:r>
          </w:p>
          <w:p>
            <w:pPr>
              <w:pStyle w:val="p"/>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strong"/>
                <w:rFonts w:ascii="Century Gothic" w:eastAsia="Century Gothic" w:hAnsi="Century Gothic" w:cs="Century Gothic"/>
                <w:b/>
                <w:bCs/>
                <w:caps w:val="0"/>
                <w:color w:val="000000"/>
              </w:rPr>
              <w:t>Assessment of association of mi-RNA genes and mi-RNA proteins in human breast cancer</w:t>
            </w:r>
          </w:p>
          <w:p>
            <w:pPr>
              <w:pStyle w:val="p"/>
              <w:spacing w:before="0" w:after="0" w:line="340" w:lineRule="atLeast"/>
              <w:ind w:left="0" w:right="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currently working</w:t>
            </w:r>
          </w:p>
          <w:p>
            <w:pPr>
              <w:pStyle w:val="divdocumentulli"/>
              <w:numPr>
                <w:ilvl w:val="0"/>
                <w:numId w:val="7"/>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divdocumentdivparagraphWrapper"/>
                <w:rFonts w:ascii="Century Gothic" w:eastAsia="Century Gothic" w:hAnsi="Century Gothic" w:cs="Century Gothic"/>
                <w:bdr w:val="none" w:sz="0" w:space="0" w:color="auto"/>
                <w:vertAlign w:val="baseline"/>
              </w:rPr>
              <w:t>Performing a key role in analyzing breast cancer and normal breast samples to identify miRNAs whose expression is significantly deregulated in cancer versus normal breast tissues</w:t>
            </w:r>
          </w:p>
        </w:tc>
      </w:tr>
    </w:tbl>
    <w:p>
      <w:pPr>
        <w:rPr>
          <w:vanish/>
        </w:rPr>
      </w:pPr>
    </w:p>
    <w:tbl>
      <w:tblPr>
        <w:tblStyle w:val="divdocumentsection"/>
        <w:tblW w:w="0" w:type="auto"/>
        <w:tblCellSpacing w:w="0" w:type="dxa"/>
        <w:shd w:val="clear" w:color="auto" w:fill="FFFFFF"/>
        <w:tblLayout w:type="fixed"/>
        <w:tblCellMar>
          <w:top w:w="300" w:type="dxa"/>
          <w:left w:w="0" w:type="dxa"/>
          <w:bottom w:w="0" w:type="dxa"/>
          <w:right w:w="0" w:type="dxa"/>
        </w:tblCellMar>
        <w:tblLook w:val="05E0"/>
      </w:tblPr>
      <w:tblGrid>
        <w:gridCol w:w="2800"/>
        <w:gridCol w:w="8160"/>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800" w:type="dxa"/>
            <w:noWrap w:val="0"/>
            <w:tcMar>
              <w:top w:w="30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Century Gothic" w:eastAsia="Century Gothic" w:hAnsi="Century Gothic" w:cs="Century Gothic"/>
                <w:b/>
                <w:bCs/>
                <w:caps/>
                <w:color w:val="000000"/>
                <w:sz w:val="26"/>
                <w:szCs w:val="26"/>
                <w:bdr w:val="none" w:sz="0" w:space="0" w:color="auto"/>
                <w:vertAlign w:val="baseline"/>
              </w:rPr>
            </w:pPr>
            <w:r>
              <w:rPr>
                <w:rStyle w:val="divdocumentdivheading"/>
                <w:rFonts w:ascii="Century Gothic" w:eastAsia="Century Gothic" w:hAnsi="Century Gothic" w:cs="Century Gothic"/>
                <w:b/>
                <w:bCs/>
                <w:caps/>
                <w:color w:val="000000"/>
                <w:bdr w:val="none" w:sz="0" w:space="0" w:color="auto"/>
                <w:vertAlign w:val="baseline"/>
              </w:rPr>
              <w:t>Skills</w:t>
            </w:r>
          </w:p>
        </w:tc>
        <w:tc>
          <w:tcPr>
            <w:tcW w:w="8160" w:type="dxa"/>
            <w:noWrap w:val="0"/>
            <w:tcMar>
              <w:top w:w="300" w:type="dxa"/>
              <w:left w:w="0" w:type="dxa"/>
              <w:bottom w:w="0" w:type="dxa"/>
              <w:right w:w="0" w:type="dxa"/>
            </w:tcMar>
            <w:vAlign w:val="top"/>
            <w:hideMark/>
          </w:tcPr>
          <w:tbl>
            <w:tblPr>
              <w:tblStyle w:val="divdocumenttable"/>
              <w:tblW w:w="0" w:type="auto"/>
              <w:tblLayout w:type="fixed"/>
              <w:tblCellMar>
                <w:top w:w="0" w:type="dxa"/>
                <w:left w:w="0" w:type="dxa"/>
                <w:bottom w:w="0" w:type="dxa"/>
                <w:right w:w="0" w:type="dxa"/>
              </w:tblCellMar>
              <w:tblLook w:val="05E0"/>
            </w:tblPr>
            <w:tblGrid>
              <w:gridCol w:w="4080"/>
              <w:gridCol w:w="4080"/>
            </w:tblGrid>
            <w:tr>
              <w:tblPrEx>
                <w:tblW w:w="0" w:type="auto"/>
                <w:tblLayout w:type="fixed"/>
                <w:tblCellMar>
                  <w:top w:w="0" w:type="dxa"/>
                  <w:left w:w="0" w:type="dxa"/>
                  <w:bottom w:w="0" w:type="dxa"/>
                  <w:right w:w="0" w:type="dxa"/>
                </w:tblCellMar>
                <w:tblLook w:val="05E0"/>
              </w:tblPrEx>
              <w:tc>
                <w:tcPr>
                  <w:tcW w:w="4080" w:type="dxa"/>
                  <w:noWrap w:val="0"/>
                  <w:tcMar>
                    <w:top w:w="5" w:type="dxa"/>
                    <w:left w:w="5" w:type="dxa"/>
                    <w:bottom w:w="5" w:type="dxa"/>
                    <w:right w:w="145" w:type="dxa"/>
                  </w:tcMar>
                  <w:vAlign w:val="top"/>
                  <w:hideMark/>
                </w:tcPr>
                <w:p>
                  <w:pPr>
                    <w:pStyle w:val="divdocumentulli"/>
                    <w:numPr>
                      <w:ilvl w:val="0"/>
                      <w:numId w:val="8"/>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strong"/>
                      <w:rFonts w:ascii="Century Gothic" w:eastAsia="Century Gothic" w:hAnsi="Century Gothic" w:cs="Century Gothic"/>
                      <w:b/>
                      <w:bCs/>
                      <w:caps w:val="0"/>
                      <w:color w:val="000000"/>
                    </w:rPr>
                    <w:t>Programming Languages</w:t>
                  </w:r>
                  <w:r>
                    <w:rPr>
                      <w:rStyle w:val="divdocumentdivparagraphWrapper"/>
                      <w:rFonts w:ascii="Century Gothic" w:eastAsia="Century Gothic" w:hAnsi="Century Gothic" w:cs="Century Gothic"/>
                      <w:bdr w:val="none" w:sz="0" w:space="0" w:color="auto"/>
                      <w:vertAlign w:val="baseline"/>
                    </w:rPr>
                    <w:t>: C/C++, JAVASE, Python, Kotlin, C#, NodeJS</w:t>
                  </w:r>
                </w:p>
                <w:p>
                  <w:pPr>
                    <w:pStyle w:val="divdocumentulli"/>
                    <w:numPr>
                      <w:ilvl w:val="0"/>
                      <w:numId w:val="8"/>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strong"/>
                      <w:rFonts w:ascii="Century Gothic" w:eastAsia="Century Gothic" w:hAnsi="Century Gothic" w:cs="Century Gothic"/>
                      <w:b/>
                      <w:bCs/>
                      <w:caps w:val="0"/>
                      <w:color w:val="000000"/>
                    </w:rPr>
                    <w:t>Databases</w:t>
                  </w:r>
                  <w:r>
                    <w:rPr>
                      <w:rStyle w:val="divdocumentdivparagraphWrapper"/>
                      <w:rFonts w:ascii="Century Gothic" w:eastAsia="Century Gothic" w:hAnsi="Century Gothic" w:cs="Century Gothic"/>
                      <w:bdr w:val="none" w:sz="0" w:space="0" w:color="auto"/>
                      <w:vertAlign w:val="baseline"/>
                    </w:rPr>
                    <w:t>: Oracle, SQL, MySQL, MongoDB</w:t>
                  </w:r>
                </w:p>
              </w:tc>
              <w:tc>
                <w:tcPr>
                  <w:tcW w:w="4080" w:type="dxa"/>
                  <w:noWrap w:val="0"/>
                  <w:tcMar>
                    <w:top w:w="5" w:type="dxa"/>
                    <w:left w:w="145" w:type="dxa"/>
                    <w:bottom w:w="5" w:type="dxa"/>
                    <w:right w:w="5" w:type="dxa"/>
                  </w:tcMar>
                  <w:vAlign w:val="top"/>
                  <w:hideMark/>
                </w:tcPr>
                <w:p>
                  <w:pPr>
                    <w:pStyle w:val="divdocumentulli"/>
                    <w:numPr>
                      <w:ilvl w:val="0"/>
                      <w:numId w:val="9"/>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strong"/>
                      <w:rFonts w:ascii="Century Gothic" w:eastAsia="Century Gothic" w:hAnsi="Century Gothic" w:cs="Century Gothic"/>
                      <w:b/>
                      <w:bCs/>
                      <w:caps w:val="0"/>
                      <w:color w:val="000000"/>
                    </w:rPr>
                    <w:t>Operating Systems</w:t>
                  </w:r>
                  <w:r>
                    <w:rPr>
                      <w:rStyle w:val="divdocumentdivparagraphWrapper"/>
                      <w:rFonts w:ascii="Century Gothic" w:eastAsia="Century Gothic" w:hAnsi="Century Gothic" w:cs="Century Gothic"/>
                      <w:bdr w:val="none" w:sz="0" w:space="0" w:color="auto"/>
                      <w:vertAlign w:val="baseline"/>
                    </w:rPr>
                    <w:t>: Windows (7, 8, 10), Linux (Zorin OS 15, Red Hat Enterprise Linux 8)</w:t>
                  </w:r>
                </w:p>
                <w:p>
                  <w:pPr>
                    <w:pStyle w:val="divdocumentulli"/>
                    <w:numPr>
                      <w:ilvl w:val="0"/>
                      <w:numId w:val="9"/>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strong"/>
                      <w:rFonts w:ascii="Century Gothic" w:eastAsia="Century Gothic" w:hAnsi="Century Gothic" w:cs="Century Gothic"/>
                      <w:b/>
                      <w:bCs/>
                      <w:caps w:val="0"/>
                      <w:color w:val="000000"/>
                    </w:rPr>
                    <w:t>Web Technologies</w:t>
                  </w:r>
                  <w:r>
                    <w:rPr>
                      <w:rStyle w:val="divdocumentdivparagraphWrapper"/>
                      <w:rFonts w:ascii="Century Gothic" w:eastAsia="Century Gothic" w:hAnsi="Century Gothic" w:cs="Century Gothic"/>
                      <w:bdr w:val="none" w:sz="0" w:space="0" w:color="auto"/>
                      <w:vertAlign w:val="baseline"/>
                    </w:rPr>
                    <w:t>: HTML, CSS, JS, PHP, Perl</w:t>
                  </w:r>
                </w:p>
              </w:tc>
            </w:tr>
          </w:tbl>
          <w:p>
            <w:pPr>
              <w:pBdr>
                <w:top w:val="none" w:sz="0" w:space="0" w:color="auto"/>
                <w:left w:val="none" w:sz="0" w:space="0" w:color="auto"/>
                <w:bottom w:val="none" w:sz="0" w:space="0" w:color="auto"/>
                <w:right w:val="none" w:sz="0" w:space="0" w:color="auto"/>
              </w:pBdr>
              <w:rPr>
                <w:rStyle w:val="divdocumentdivparagraphWrapper"/>
                <w:rFonts w:ascii="Century Gothic" w:eastAsia="Century Gothic" w:hAnsi="Century Gothic" w:cs="Century Gothic"/>
                <w:bdr w:val="none" w:sz="0" w:space="0" w:color="auto"/>
                <w:vertAlign w:val="baseline"/>
              </w:rPr>
            </w:pPr>
          </w:p>
        </w:tc>
      </w:tr>
    </w:tbl>
    <w:p>
      <w:pPr>
        <w:rPr>
          <w:vanish/>
        </w:rPr>
      </w:pPr>
    </w:p>
    <w:tbl>
      <w:tblPr>
        <w:tblStyle w:val="divdocumentsection"/>
        <w:tblW w:w="0" w:type="auto"/>
        <w:tblCellSpacing w:w="0" w:type="dxa"/>
        <w:shd w:val="clear" w:color="auto" w:fill="FFFFFF"/>
        <w:tblLayout w:type="fixed"/>
        <w:tblCellMar>
          <w:top w:w="300" w:type="dxa"/>
          <w:left w:w="0" w:type="dxa"/>
          <w:bottom w:w="0" w:type="dxa"/>
          <w:right w:w="0" w:type="dxa"/>
        </w:tblCellMar>
        <w:tblLook w:val="05E0"/>
      </w:tblPr>
      <w:tblGrid>
        <w:gridCol w:w="2800"/>
        <w:gridCol w:w="8160"/>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800" w:type="dxa"/>
            <w:noWrap w:val="0"/>
            <w:tcMar>
              <w:top w:w="30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Century Gothic" w:eastAsia="Century Gothic" w:hAnsi="Century Gothic" w:cs="Century Gothic"/>
                <w:b/>
                <w:bCs/>
                <w:caps/>
                <w:color w:val="000000"/>
                <w:sz w:val="26"/>
                <w:szCs w:val="26"/>
                <w:bdr w:val="none" w:sz="0" w:space="0" w:color="auto"/>
                <w:vertAlign w:val="baseline"/>
              </w:rPr>
            </w:pPr>
            <w:r>
              <w:rPr>
                <w:rStyle w:val="divdocumentdivheading"/>
                <w:rFonts w:ascii="Century Gothic" w:eastAsia="Century Gothic" w:hAnsi="Century Gothic" w:cs="Century Gothic"/>
                <w:b/>
                <w:bCs/>
                <w:caps/>
                <w:color w:val="000000"/>
                <w:bdr w:val="none" w:sz="0" w:space="0" w:color="auto"/>
                <w:vertAlign w:val="baseline"/>
              </w:rPr>
              <w:t>Certifications</w:t>
            </w:r>
          </w:p>
        </w:tc>
        <w:tc>
          <w:tcPr>
            <w:tcW w:w="8160" w:type="dxa"/>
            <w:noWrap w:val="0"/>
            <w:tcMar>
              <w:top w:w="300" w:type="dxa"/>
              <w:left w:w="0" w:type="dxa"/>
              <w:bottom w:w="0" w:type="dxa"/>
              <w:right w:w="0" w:type="dxa"/>
            </w:tcMar>
            <w:vAlign w:val="top"/>
            <w:hideMark/>
          </w:tcPr>
          <w:p>
            <w:pPr>
              <w:pStyle w:val="divdocumentulli"/>
              <w:numPr>
                <w:ilvl w:val="0"/>
                <w:numId w:val="10"/>
              </w:numPr>
              <w:pBdr>
                <w:top w:val="none" w:sz="0" w:space="0" w:color="auto"/>
                <w:left w:val="none" w:sz="0" w:space="0" w:color="auto"/>
                <w:bottom w:val="none" w:sz="0" w:space="0" w:color="auto"/>
                <w:right w:val="none" w:sz="0" w:space="0" w:color="auto"/>
              </w:pBd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strong"/>
                <w:rFonts w:ascii="Century Gothic" w:eastAsia="Century Gothic" w:hAnsi="Century Gothic" w:cs="Century Gothic"/>
                <w:b/>
                <w:bCs/>
                <w:caps w:val="0"/>
                <w:color w:val="000000"/>
              </w:rPr>
              <w:t xml:space="preserve">IBM Data Analyst Specialization </w:t>
            </w:r>
            <w:r>
              <w:rPr>
                <w:rStyle w:val="divdocumentdivparagraphWrapper"/>
                <w:rFonts w:ascii="Century Gothic" w:eastAsia="Century Gothic" w:hAnsi="Century Gothic" w:cs="Century Gothic"/>
                <w:bdr w:val="none" w:sz="0" w:space="0" w:color="auto"/>
                <w:vertAlign w:val="baseline"/>
              </w:rPr>
              <w:t>- Coursera - https://coursera.org/verify/professional-cert/NKGC4J9C8H4W/</w:t>
            </w:r>
          </w:p>
          <w:p>
            <w:pPr>
              <w:pStyle w:val="divdocumentulli"/>
              <w:numPr>
                <w:ilvl w:val="0"/>
                <w:numId w:val="10"/>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strong"/>
                <w:rFonts w:ascii="Century Gothic" w:eastAsia="Century Gothic" w:hAnsi="Century Gothic" w:cs="Century Gothic"/>
                <w:b/>
                <w:bCs/>
                <w:caps w:val="0"/>
                <w:color w:val="000000"/>
              </w:rPr>
              <w:t xml:space="preserve">IBM Data Science Specialization </w:t>
            </w:r>
            <w:r>
              <w:rPr>
                <w:rStyle w:val="divdocumentdivparagraphWrapper"/>
                <w:rFonts w:ascii="Century Gothic" w:eastAsia="Century Gothic" w:hAnsi="Century Gothic" w:cs="Century Gothic"/>
                <w:bdr w:val="none" w:sz="0" w:space="0" w:color="auto"/>
                <w:vertAlign w:val="baseline"/>
              </w:rPr>
              <w:t>- Coursera - https://coursera.org/verify/professional-cert/249YVP7L4GL8/</w:t>
            </w:r>
          </w:p>
          <w:p>
            <w:pPr>
              <w:pStyle w:val="divdocumentulli"/>
              <w:numPr>
                <w:ilvl w:val="0"/>
                <w:numId w:val="10"/>
              </w:numPr>
              <w:spacing w:before="0" w:after="0" w:line="340" w:lineRule="atLeast"/>
              <w:ind w:left="460" w:right="0" w:hanging="210"/>
              <w:rPr>
                <w:rStyle w:val="divdocumentdivparagraphWrapper"/>
                <w:rFonts w:ascii="Century Gothic" w:eastAsia="Century Gothic" w:hAnsi="Century Gothic" w:cs="Century Gothic"/>
                <w:bdr w:val="none" w:sz="0" w:space="0" w:color="auto"/>
                <w:vertAlign w:val="baseline"/>
              </w:rPr>
            </w:pPr>
            <w:r>
              <w:rPr>
                <w:rStyle w:val="strong"/>
                <w:rFonts w:ascii="Century Gothic" w:eastAsia="Century Gothic" w:hAnsi="Century Gothic" w:cs="Century Gothic"/>
                <w:b/>
                <w:bCs/>
                <w:caps w:val="0"/>
                <w:color w:val="000000"/>
              </w:rPr>
              <w:t xml:space="preserve">IBM Applied AI Specialization </w:t>
            </w:r>
            <w:r>
              <w:rPr>
                <w:rStyle w:val="divdocumentdivparagraphWrapper"/>
                <w:rFonts w:ascii="Century Gothic" w:eastAsia="Century Gothic" w:hAnsi="Century Gothic" w:cs="Century Gothic"/>
                <w:bdr w:val="none" w:sz="0" w:space="0" w:color="auto"/>
                <w:vertAlign w:val="baseline"/>
              </w:rPr>
              <w:t>- Coursera - https://coursera.org/verify/professional-cert/BKBNGMVBJEQH/</w:t>
            </w:r>
          </w:p>
        </w:tc>
      </w:tr>
    </w:tbl>
    <w:p>
      <w:pPr>
        <w:rPr>
          <w:rFonts w:ascii="Century Gothic" w:eastAsia="Century Gothic" w:hAnsi="Century Gothic" w:cs="Century Gothic"/>
          <w:caps/>
          <w:color w:val="787C85"/>
          <w:bdr w:val="none" w:sz="0" w:space="0" w:color="auto"/>
          <w:vertAlign w:val="baseline"/>
        </w:rPr>
      </w:pPr>
    </w:p>
    <w:sectPr>
      <w:pgSz w:w="12240" w:h="15840"/>
      <w:pgMar w:top="640" w:right="640" w:bottom="640" w:left="64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AD5286ED-CB58-4A4F-AFFE-6EC47C0A63C2}"/>
    <w:embedBold r:id="rId2" w:fontKey="{32BA296B-892F-4C1C-8FBB-F704F132ACB0}"/>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hd w:val="clear" w:color="auto" w:fill="FFFFFF"/>
      <w:spacing w:line="340" w:lineRule="atLeast"/>
    </w:pPr>
    <w:rPr>
      <w:color w:val="000000"/>
      <w:shd w:val="clear" w:color="auto" w:fill="FFFFFF"/>
    </w:rPr>
  </w:style>
  <w:style w:type="paragraph" w:customStyle="1" w:styleId="divdocumentdivfirstsection">
    <w:name w:val="div_document_div_firstsection"/>
    <w:basedOn w:val="Normal"/>
    <w:pPr>
      <w:pBdr>
        <w:top w:val="none" w:sz="0" w:space="0" w:color="auto"/>
      </w:pBdr>
    </w:pPr>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940" w:lineRule="atLeast"/>
      <w:jc w:val="left"/>
    </w:pPr>
    <w:rPr>
      <w:b/>
      <w:bCs/>
      <w:caps/>
      <w:color w:val="000000"/>
      <w:sz w:val="74"/>
      <w:szCs w:val="74"/>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pPr>
      <w:pBdr>
        <w:top w:val="none" w:sz="0" w:space="0" w:color="auto"/>
      </w:pBdr>
    </w:pPr>
  </w:style>
  <w:style w:type="paragraph" w:customStyle="1" w:styleId="divaddress">
    <w:name w:val="div_address"/>
    <w:basedOn w:val="div"/>
    <w:pPr>
      <w:spacing w:line="440" w:lineRule="atLeast"/>
      <w:jc w:val="left"/>
    </w:pPr>
    <w:rPr>
      <w:caps/>
      <w:color w:val="787C85"/>
      <w:sz w:val="24"/>
      <w:szCs w:val="24"/>
    </w:rPr>
  </w:style>
  <w:style w:type="paragraph" w:customStyle="1" w:styleId="divdocumentdivPARAGRAPHCNTCcntcbottomborder">
    <w:name w:val="div_document_div_PARAGRAPH_CNTC_cntcbottomborder"/>
    <w:basedOn w:val="Normal"/>
    <w:pPr>
      <w:pBdr>
        <w:bottom w:val="single" w:sz="40" w:space="0" w:color="FCC74A"/>
      </w:pBdr>
    </w:pPr>
  </w:style>
  <w:style w:type="character" w:customStyle="1" w:styleId="divdocumentdivheading">
    <w:name w:val="div_document_div_heading"/>
    <w:basedOn w:val="DefaultParagraphFont"/>
  </w:style>
  <w:style w:type="paragraph" w:customStyle="1" w:styleId="divdocumentdivheadingParagraph">
    <w:name w:val="div_document_div_heading Paragraph"/>
    <w:basedOn w:val="Normal"/>
  </w:style>
  <w:style w:type="paragraph" w:customStyle="1" w:styleId="divdocumentdivsectiontitle">
    <w:name w:val="div_document_div_sectiontitle"/>
    <w:basedOn w:val="Normal"/>
    <w:pPr>
      <w:spacing w:line="360" w:lineRule="atLeast"/>
    </w:pPr>
    <w:rPr>
      <w:sz w:val="26"/>
      <w:szCs w:val="26"/>
    </w:rPr>
  </w:style>
  <w:style w:type="character" w:customStyle="1" w:styleId="divdocumentdivparagraphWrapper">
    <w:name w:val="div_document_div_paragraphWrapper"/>
    <w:basedOn w:val="DefaultParagraphFont"/>
    <w:rPr>
      <w:b w:val="0"/>
      <w:bCs w:val="0"/>
      <w:caps w:val="0"/>
      <w:color w:val="000000"/>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table" w:customStyle="1" w:styleId="divdocumentsection">
    <w:name w:val="div_document_section"/>
    <w:basedOn w:val="TableNormal"/>
    <w:tblPr/>
  </w:style>
  <w:style w:type="character" w:customStyle="1" w:styleId="singlecolumnspanpaddedlinenth-child1">
    <w:name w:val="singlecolumn_span_paddedline_nth-child(1)"/>
    <w:basedOn w:val="DefaultParagraphFont"/>
  </w:style>
  <w:style w:type="character" w:customStyle="1" w:styleId="jobdates">
    <w:name w:val="jobdates"/>
    <w:basedOn w:val="DefaultParagraphFont"/>
    <w:rPr>
      <w:cap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jobtitle">
    <w:name w:val="jobtitle"/>
    <w:basedOn w:val="DefaultParagraphFont"/>
    <w:rPr>
      <w:b/>
      <w:bCs/>
    </w:rPr>
  </w:style>
  <w:style w:type="paragraph" w:customStyle="1" w:styleId="divdocumentulli">
    <w:name w:val="div_document_ul_li"/>
    <w:basedOn w:val="Normal"/>
  </w:style>
  <w:style w:type="character" w:customStyle="1" w:styleId="degree">
    <w:name w:val="degree"/>
    <w:basedOn w:val="DefaultParagraphFont"/>
    <w:rPr>
      <w:b/>
      <w:bCs/>
    </w:rPr>
  </w:style>
  <w:style w:type="character" w:customStyle="1" w:styleId="strong">
    <w:name w:val="strong"/>
    <w:basedOn w:val="DefaultParagraphFont"/>
    <w:rPr>
      <w:sz w:val="24"/>
      <w:szCs w:val="24"/>
      <w:bdr w:val="none" w:sz="0" w:space="0" w:color="auto"/>
      <w:vertAlign w:val="baseline"/>
    </w:rPr>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Kunal Das</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cbfeaa04-a064-4966-9b86-bb52a2a6aeac</vt:lpwstr>
  </property>
  <property fmtid="{D5CDD505-2E9C-101B-9397-08002B2CF9AE}" pid="3" name="x1ye=0">
    <vt:lpwstr>jEcAAB+LCAAAAAAABAAUm8V2g0AYRh+IBW5L3CG47HAJ7vD0Tbc9LZmZ/PN9956kCEawCIcTmAjDCI/xEElhOMQzKEJwAkKj2DpxItkOCiZuFzC2L5AE9XJStF5TxGi1IHzNQOxqLgG5x1RUWZHZ933C+P3J7+u6HK1Gupl3yzDK9VDRzvrkL13tiWX2RuCqLlOVHYFFOnq4AAsWWpNuGtSYUVEzXPMecEMFuE7ZZxoH9OFBGnKMc4UFSicgydX</vt:lpwstr>
  </property>
  <property fmtid="{D5CDD505-2E9C-101B-9397-08002B2CF9AE}" pid="4" name="x1ye=1">
    <vt:lpwstr>bvpSl2AxejHNHwy2JljbV7YMttc3UDJNMwZM6C0PjM4GazSaQSMtsgozJH8lxr8tg24ZbL74FlwztdCjc9A0xdGTwzkY+t4t9e+UimAW2RkfjPYMXp3GjZR3uap9+bE5IsKxbo6U0Lgv+UswvVuPt3oAdH7Mzcq1SOcjKbGnoCzJ0KiE9lOgjdhFr9faTUcY08cQm4tBTUQDdGkfTNaLnQjmRVXyoqY4VkyrtAjarFiudBvLf0zt9dpKfL4fJ6d</vt:lpwstr>
  </property>
  <property fmtid="{D5CDD505-2E9C-101B-9397-08002B2CF9AE}" pid="5" name="x1ye=10">
    <vt:lpwstr>6Ij82LUCxj8wlxIJZ0UhH0tNJMxEBr3o+/vUndQKfS206halVvlOgeyDDSMLKqReTFOJutBOM3k/ZMl3+Fd39Iyn2QslJhWHK0PF6t5o7sTlCer/smlZq/KP+BiOz3bpymsNbqUif3VhqP2UC5d+7iN0WTsvbqTzxJbpUGxD6vg/21jbAtb/ZyHfRWLTKk5QP7lqhHu3iZckuYlGTyAwHGiln8ns/sUhPpEKrmocFbuSHiukEv0sgdEmIHFsaRZ</vt:lpwstr>
  </property>
  <property fmtid="{D5CDD505-2E9C-101B-9397-08002B2CF9AE}" pid="6" name="x1ye=11">
    <vt:lpwstr>tKFbcFgILFg+6Xw5e2j/P24Ojg+vkgkJVjTQOTMovQ16qmG9nqY74K8m/Ysw8/wEN++0g/hxLCdFTkV6B+lEVis1fyA8b1HFusvlI+rITu/7B7mmiY7fYxtZklqwDdtlk2dPTHi8+mUkRscB9Lg5bXLgHQbRf0AAskeq6kHVdqFabGdBEqy1hgAHp1EukUQUXPdNHmCmqHaEGmzfJnT4Korn+vY7mo9h44HeQ1t5RBumNUXczQJ9tRi83AVgjG/</vt:lpwstr>
  </property>
  <property fmtid="{D5CDD505-2E9C-101B-9397-08002B2CF9AE}" pid="7" name="x1ye=12">
    <vt:lpwstr>PCbUoKQCvqKpdeGr1gwUANps0mQ18czRgi+GKVdtd7TccXfOH9Ys7qcM4N+27vAAH/r8g1V2oWTmHhplZEBaSjIOiU2TCcngzc8zadZYFaffrUSovGnAtRmXzywotWw8fQVrAqhAYVbFXcmjsJZy0RhA9VfEsbis7nCnvbBi35YBYIgApD6LxHulO9TEtg0UvmcCrzRVgbxO7Z1eFb/nIh6mkAnLKmVtcS0Ud8J5YapwgeuJWIEHLdvvlfU4ehj</vt:lpwstr>
  </property>
  <property fmtid="{D5CDD505-2E9C-101B-9397-08002B2CF9AE}" pid="8" name="x1ye=13">
    <vt:lpwstr>+vjSNlzsXOAFtkPxWHgbmoJRjuJ4Lo1x/lsp2nu/HK/xV0X4DLV+/N4DyzIB8RYWSv6Y5L/FuXOV50Eg/91ButlwnT7hntS2O295JnxAmwB++kjcg9gb/li7yxuyijahM4/fs6zSpTJblEvMUyvU2Dfh2Dw+M1dXnC4woxEomowA2CRWAkwYUSRvv75Tb6CJBys65OemU64cCT1bHrDFxPcw/8QuK/l5SFsNYH92tDBj43VyLnfDRVR+ZgaI0ok</vt:lpwstr>
  </property>
  <property fmtid="{D5CDD505-2E9C-101B-9397-08002B2CF9AE}" pid="9" name="x1ye=14">
    <vt:lpwstr>07ZNDUKeUKlqvB4xX/pgPeLmfvw4eFdI3sHbM1In4/6znWBM/5CfdAcnPsLMDDmYB9vrpfVL802bC16sXjfFoRTaIvDko7FJvAfsThcoND8w4suEX6mzlfI9VTdhkjMQ5lmlKyTfzAVmN1gwYU+ecbTBLWiprSbL8LmxTY6ATegUyttP7AF7hBGnWog7ddfYkmkMMbJ0mHajTVGNFhEKcd6nOucIykW0cAUGR/FRCydmGDfu+cbrksLyqGxTmG4</vt:lpwstr>
  </property>
  <property fmtid="{D5CDD505-2E9C-101B-9397-08002B2CF9AE}" pid="10" name="x1ye=15">
    <vt:lpwstr>hTJQG230HuuB2IblBWKzxjPoKHdhr5j8xj5auGSi0ALscXzXFpjl5N9w/DFEHyhn5HVKLsTH3LgRBROnoxr47CrQtE7Jl/vs5/w3EerC7Wxb7hOKidOXcDsTLICYiL2/rBQe5HnhzI0+uW71GROElMvvl9S7/tqYJLbWOQpQmLiIKIlVHHll7aRi5kaz17OQXv16E8T2cAWhC0yGt8lWY1vC9TfTFMDPQx0vEBOr6uaqsuBTobS+GeksmqLqoTt</vt:lpwstr>
  </property>
  <property fmtid="{D5CDD505-2E9C-101B-9397-08002B2CF9AE}" pid="11" name="x1ye=16">
    <vt:lpwstr>2yecbDUrQJaD15/wrVkAvJiF2v2UawOhOtavqgoXIiryh5JttTZBrLGYwHy7kM2QRl5IslS6apJdvkc/0SUnayUMW1WMew20F0s5v+2qbT/5MzhpT2ICX25IqWx3f0VjhpCRb6dS12bwomL4ReAXAjhUErtBfGbYSnJm/yrcDzzYm7NzillYc431yGl25TmwpxfTyEosjcECw6ZPdrKIOEkFWNIQY9REv2HXT4u6WmrzLmW0PJBAEaowOCZ+OSh</vt:lpwstr>
  </property>
  <property fmtid="{D5CDD505-2E9C-101B-9397-08002B2CF9AE}" pid="12" name="x1ye=17">
    <vt:lpwstr>YsFraGjB8ohktav8qagmxM03IfKpoEDkQ95337BNEyncATALJ7YwXvHVH3ldutfTJTrkoCRX7vG4+7pcgy4L2soMhgAhh2ohM1c1Lwh/wTJpRdq5PGmSrqVnKwni10dUtoofTg9gYdFfMrbspAOcw/IpB3qD7lZ14HmPOorVBUQwmcgmPIUwApIiHm8v5mH2BFtjFUlXW4JOSE+EQsa29mKGHFx0q0x0nuQJsZH1MJxjLUWCiLLcGA6+EW8/2Qq</vt:lpwstr>
  </property>
  <property fmtid="{D5CDD505-2E9C-101B-9397-08002B2CF9AE}" pid="13" name="x1ye=18">
    <vt:lpwstr>GA4xT0McMom3eRy+nmCX0Sw2wrNT8bX13SJO/Y0FqDlBunSjK1h29eHbuCnpqPXxDRbpHGles29Rk70PKbA22BDIty8o5b2+r6uxUCHQCD6gsagid+a+VbB2xZDuEm+rvHL7p18aSyaeMIepgINqP0pIe1v4cDMakQ7qkB8VkQ0fi4xj2KglHE2jSIegls1QojJH3mU3jqbjkMbk4FiTANscsBSR+CcSsm5EmQLg3OrKp6RxNU6PdsnQto3l+QC</vt:lpwstr>
  </property>
  <property fmtid="{D5CDD505-2E9C-101B-9397-08002B2CF9AE}" pid="14" name="x1ye=19">
    <vt:lpwstr>zaaO3ogme7t3DKz9Nh2fKvLBihm07XfE8mD48COGQrY/CUHWp2pEGa1puAiPCg6vWTiwdDC1rWS3tjLl5rYxZ9jEsbQYpuKR+MGirWJN2PizMQ3S4734+vA+xAPU10GzFBGnCWyfDc1Hxpsj350A+zaIovzPvK5cnf8o4kQ1X2Xjde3rQiG+87t7vDIyaKG67f8HMFFSK18Xnauu3cFuiWYr6GeG+fKkZFK20NaLfNJ2448hwEmE3/NNuHiqe1m</vt:lpwstr>
  </property>
  <property fmtid="{D5CDD505-2E9C-101B-9397-08002B2CF9AE}" pid="15" name="x1ye=2">
    <vt:lpwstr>3bJcKtEQlVQt6fm0GYHHZVArB4lBfJquoQTCbvan32YQkbIXSijkCaFcJRb3dFt9Kq8S2h19ESX1DuzM/J87FVbwDsxcYbzqD1TTVshljBhj7I/qg705O3YrHA5BhCdzTR9d569tUf5kWfwsoT7KZaPvhunyKrG+0LVySLxZBq2/j8vhAn4OHLmjZn6tp+QPJpOqdcVnAaTFbI04uUGt+BIIGTQEZcKtVGgSuA6kVAxVeVJvMekYz4K900uwDBy</vt:lpwstr>
  </property>
  <property fmtid="{D5CDD505-2E9C-101B-9397-08002B2CF9AE}" pid="16" name="x1ye=20">
    <vt:lpwstr>DwgSFL7kCJrc1zl81LdH+fX7vbAT84PcjxWv1/aI2BGJY4RkWs5lbbMCaNwIb0LIxLcsJcVjEYGRPnV4XC0fhHTBpnNIb8MFMDnfmWVtAJDcet8N60yrTZnBtHHpsK3e/5rp5w1+9RjqEcglLhkXacPsxpylTB209xjSJIpuprLfc/vzpBIrsauVr7xoby/EQ2ElF9IVmDKwKrra9WQ0GOIBKSa1v0OVi2VA3J3wTai4lCqkc6cPxqmCSJDBiGA</vt:lpwstr>
  </property>
  <property fmtid="{D5CDD505-2E9C-101B-9397-08002B2CF9AE}" pid="17" name="x1ye=21">
    <vt:lpwstr>I1XCvZhokaWGnDOZRnBPpN+DC9ZfO4AzTVnVMl1J8/DxcWiqLbNtfdRqdOsTT+AIEHAIizoZiL6xHsDX8BIegzIa0zznp++TcL7HodmORvFy+2jI1/lr9w7O96jzg4Uj710lNG5Wt9ih0yp6pT7H6znYRWY8LHQU5+vWdflmAx0z1jViHZkTZGbDtIgWlkD/t8CAJwjadxotw730zBZvxY6YC1swopf+iRdD+Sqs1DC2CB9hZsSgjr1b/4aJqjO</vt:lpwstr>
  </property>
  <property fmtid="{D5CDD505-2E9C-101B-9397-08002B2CF9AE}" pid="18" name="x1ye=22">
    <vt:lpwstr>TvtHwBgmdZdzGM0Yy3TzQiskfbX14/E+lpbMDp5rQsb90VhW7z2yxCLV4I/+miYuQO4DgJQiXCxLZxtTLmlZs+5qSg1MwYoqTP0/nD2cMw1ib+uXFHp/5J1qxvoWRHP86oax4gtglVs2ZNDJOT2nszhMiSsb5fiTAejZpbODWxx7gtz4XIbGsSDrQk4iD/a8+i/0LOdUMPvcgUo03d3Ehgmr2xBCpRpGc1T+EbajUuZ5LRbo37hklWnJVf7+RJf</vt:lpwstr>
  </property>
  <property fmtid="{D5CDD505-2E9C-101B-9397-08002B2CF9AE}" pid="19" name="x1ye=23">
    <vt:lpwstr>bw0ihbKVn2gXiqrTJ56M3Q7a/3CnHB9tWvHshRDF3SO/lm30Q1nHrWBHvhAkesPDAt36NSRmoFzOnvicHsVWx5Nm2qxfMoLO2Xti5Au0AH6BA8sNqg3DALnBxmEX+QCTdwgEd4sZLZmfnslNAFvN2yGVd8LHNx9NjVSji13cGnRk0/BkvtP5t8jMjAETb7z7oWfUw6nGHxGH2hp/Ucmo4CVGblX0yJGmyMQFF7rzd1GVTXRcphX/K4PelGgKM3d</vt:lpwstr>
  </property>
  <property fmtid="{D5CDD505-2E9C-101B-9397-08002B2CF9AE}" pid="20" name="x1ye=24">
    <vt:lpwstr>uMoomuk5dQiz7+eVTZjMjF4CTNyfITJwlWbSoRHAQeFCCN0pd4X6xMrSWlwWRozTMKxJ7YXM5iQW7eOpRVLlLtbt/9hqzsG8NLga7Vl8yVyBVzciOK8x5MU1Z4eWGTEQGnsuAQLKwXTU7IfdjjTcmrMP1pK8SIC0qP/Y8RVg9ScF/suy+AkIOSwI8u1E1a04oNpEfiEE5kjityUgLgP9SLaSgmF691dSkcEluoc2UkjGsca/psFeynQwUuyy99q</vt:lpwstr>
  </property>
  <property fmtid="{D5CDD505-2E9C-101B-9397-08002B2CF9AE}" pid="21" name="x1ye=25">
    <vt:lpwstr>Eb1m/NpINJUDj5xEbzXSV6nCZJg9GaAW+mdL4OD/g/DlUKhJzVw7XV7CF7Ysd/ecD7nCGMW9I9PyXnMAjPxbPZGnxjRXYCGV+HbKkow/4txzj+opC4lX8xsLsISw+aX04mnEN42pZ3aXrKog3MYNuwO/r8CukD3YQVVd4F6+nlmKkKZRHNm0FBWyk9syZr/xoR/SuKeI0ZQLEac910uk8ztpFzG9xK3BSzmswSJunv8swFVEu+OkL7sXKL3k2oR</vt:lpwstr>
  </property>
  <property fmtid="{D5CDD505-2E9C-101B-9397-08002B2CF9AE}" pid="22" name="x1ye=26">
    <vt:lpwstr>1vbR8fJNYsVsmZVa7Iq5xKdPPwgooV7TOthbNPiOgEWKLoMCzCL6mSoPlmTzI/2WdNYHu3l/RLm4eWAWEDZ4BDloygKd7cuz8IQvG7dZgw5qVfOS64ucXmjXjrswvsz5dZ740a/O1bbOTB4IQhqEB+IG5zp/WTBEHIiFqOkzNA6NxOsTaJ6vYQmUR1tJ22D/ruwy/zmyRqL/XPkGJAIy0gmhDRTfBV9FJaKjEcatEGZhq/rTZ3auNemsP2tbwuq</vt:lpwstr>
  </property>
  <property fmtid="{D5CDD505-2E9C-101B-9397-08002B2CF9AE}" pid="23" name="x1ye=27">
    <vt:lpwstr>mKpnZFxoJ9shilhNje55aLwp2mOa/QdL+xnxBcxhbEp+9oVWx7o0e681rGYn7TaTozwuotqEIRm8lvTI1xjoTgoXkmlbc+L1iMmRSYoEJCFQ6YSBvyUdjlW3Bx0sl8VQEb3ZKqI/UeVDAH38GSHZSGUgmpMh71pVqTX17VWkctyPIT6NvfqcNvefq1yIorubenVPBGCMZbqejDMGdL9bpnJ2nA36vH2zf0877PgaLVtmZJESInYazNZHjgyNx+9</vt:lpwstr>
  </property>
  <property fmtid="{D5CDD505-2E9C-101B-9397-08002B2CF9AE}" pid="24" name="x1ye=28">
    <vt:lpwstr>xRWFCYxbHeUEDCc1Ed0Wn9ek47qBLovHIyHlKPBDcChsHGoNAPEBlZKdIuXpa8dulfc2az3Mx81/DK7D9kcR9HUugbX2DtT1HhgSnWWKtc+BuyyEOZmGhGXvKWPKR4TiWmOJimoQYjSF0ikBGxOpRsPr10cpEaHH1q9ecD8M+yxBBVcTUg98qRqDtMzkt/UCRzTWj/bAIUkOyCkpkLR+LBhdGoiBSoSY7drp0qMmii0qL0c8+tZ5yj4/1TyE/FB</vt:lpwstr>
  </property>
  <property fmtid="{D5CDD505-2E9C-101B-9397-08002B2CF9AE}" pid="25" name="x1ye=29">
    <vt:lpwstr>Qv+hEuZfqtd5xN+D84Vh3WSo7EXXPcqo1ZifixBQJpL5t/n7wS/vkCY71NGjunKFBLYZFtiI2Hp8/a1NAOshUyAfJ+376OfYP8+U+1GYuUpanklO9j2+F456M3r/w+phVPdVUs9l9iQfQ1Ve96rGRigvg8elDYdk18oe9GTHSYBUL5OpvV5ZsltsNNb1lnELjz65/1UkyfbQFqzWhMhqAzvx4cZ8glJTOQSnGj6E51A8cmWwZnACCkDxW/ZCtUc</vt:lpwstr>
  </property>
  <property fmtid="{D5CDD505-2E9C-101B-9397-08002B2CF9AE}" pid="26" name="x1ye=3">
    <vt:lpwstr>4spjlQOY0tsybGfUl/PSQ/R4tDVh91nQfJyfuof+wsm2Wcw2s1Yo5B9c5Ri8EYVd1QGXhg0/KQnjpEQugG80itbZ3oD50LqclOFwaoNYEbYO//bFRVutccdMOBR2kkD3rbjDovAtHJiAyH8hWlIilMEJN2v+FV2gl8MiHNWOm4lFgYn7rOmZrRCqZCmSiuQhtyYecjU97GvhdZDgPgiAgGx2wV2K+vIE5ePb2/cv/X3Hxz8XiZM2Z4okSN14U8p</vt:lpwstr>
  </property>
  <property fmtid="{D5CDD505-2E9C-101B-9397-08002B2CF9AE}" pid="27" name="x1ye=30">
    <vt:lpwstr>DTRQbIp2lvbY24qW1d4OPGHPMzBbCHP1j3Iz2X/qSVoIEXQ1wWjtc3B19Zrn0Lh5ZeAhyp93y8KZi+VD9yEySO5G8Kt2Ph/m3m0Zu0XPoDmA4p7rcs2l76RoZA19lMOQIicp7abAohJqFGoL8nMpuldJVn1fpsDnhL003qNMucKn125jR23iXH6CaVrOtIJKHdoSM1aFYabwQkqge1PQbtG3MbWu89HzIcu+l1G5q0YMbifJrhlZnmRC8ktMxMG</vt:lpwstr>
  </property>
  <property fmtid="{D5CDD505-2E9C-101B-9397-08002B2CF9AE}" pid="28" name="x1ye=31">
    <vt:lpwstr>deOEbrs+d4LaoVZ76uWZnaA7N1wVcKU8RpOPwjWAROksgzp0Zts3mZOefKpmo0UVudDxMqtHSE2HaXu8sskHcqSiEzKxfBqN3eCtAe7PisV50Wf+EwrvYc+qlPla1YwElH6bMqPwm7Jk9Q2PnIRsaezPlh9eUDDgn9dIzlJeM/c5a1500FqQCA4OrBnJCXru0CyvW0goTBq2kvR85Czdcgtu0n3wDxDHw+Jow0JXoD+XclyBSGC+/LPr5ZwYq0V</vt:lpwstr>
  </property>
  <property fmtid="{D5CDD505-2E9C-101B-9397-08002B2CF9AE}" pid="29" name="x1ye=32">
    <vt:lpwstr>tId0yKrU5nARtp/vZSmw9BcNPFFXtrfHuxVCT7mNhujK9pDsQwjnt+qBasl0nvDZXajAXXkCM/peO4pTtl9/fvLBhod0CfEDCGFSlfwrDmGTAJG6aSoQNVRCc3Z3TaL9A6VaW+NCVOE/96IE60W9moqN8PBksqzWDoEGESA63e7sRjttKCV+Xf9MYq0rtzgfB0YpwrP0vzOR2Ap4I9kkpNKItuSq914rn28CxrOYYEVT9luPnu2zwWWVxKyn7rW</vt:lpwstr>
  </property>
  <property fmtid="{D5CDD505-2E9C-101B-9397-08002B2CF9AE}" pid="30" name="x1ye=33">
    <vt:lpwstr>MdcF6jvKhot/G0qQ9iyRMIBCzHs2ksDaVW1COtvPb0pYHYufTa3nMxdII+2Lw+U1gdSEwB8i0U/ezGU38amG96/zy0cqFgpADIVWyptUbxPIrPRHtQhK//LQCMT/EzKUq1CcMwvhXHvzD3W8LIE1BhaufY3r67F3bxcyujH5iQytEtzmCQzufT+8UboJyTmRfZpZnIWSKbHQQatADEfHWegL1K0kZxs2iEnVVpaq0Pr3G0fxAHU5dVM9InvfBDc</vt:lpwstr>
  </property>
  <property fmtid="{D5CDD505-2E9C-101B-9397-08002B2CF9AE}" pid="31" name="x1ye=34">
    <vt:lpwstr>LnV+3xjyyxsH1f4aMQ1MuDSMt8VwYx9mZbrYkIkZVcF3FKQh/Yfq1v3wrbpMe2aHsgtImVZhppr+ctvxa7rHVROpZ6Iot6mJsIYPIZOyA9gHSH6dYcHkJESAJ6pNJV0xhmiU+1/n90zQe5Y+WM4gfYOZVKSwFOj1tvXax1Z1itUmkrOZyJeIfhcu2NqBmiBSCDhAPDON/SJ8mJeciZPu9MBnIeHllrihnaDLjT+WCAdvQUKWY7Lb2ar261cXyEK</vt:lpwstr>
  </property>
  <property fmtid="{D5CDD505-2E9C-101B-9397-08002B2CF9AE}" pid="32" name="x1ye=35">
    <vt:lpwstr>h8LBfXOBz7ZoarK6HVTiUnxVdPZHQFjZvzbAuV/i49qD91iycK55P3Jvul393dKeAD5pdfe42m9g5PdKyC+bnNOXY34570AJ1aDC0vjDE4dH8Yp6V3HaUff9etfkfjbkXyCKgrnaawU+AOwulKiBO8cXsRjyh4WTc9SABwLGXdZknOIAEkf40ZzUp7lHGVEbfct867U0TsFr6UdaRJbDEfUcNTZJVeGaoDXSJTlMIlfyIbbX8GyN+7gXmu7bleh</vt:lpwstr>
  </property>
  <property fmtid="{D5CDD505-2E9C-101B-9397-08002B2CF9AE}" pid="33" name="x1ye=36">
    <vt:lpwstr>y/HZrGXSPCFC1e3RPuqxVWwE38DwYv/fnpFtZUHisOMHyRuT+zN+9C4Vb2lz9FqH9GKqRQHmCOUiIqFP+DgpxWoUEh3qvt+ndG69T41W6k9cUal7Q1eaIwlsJyzl03UN2zQx/k2+Fl6ITUUUwhDDqc3hVaG4eoR7RdR9l8+Qex/+6kYjceMUawB7wlj/J93F58dnxw41OvE9EljYGCtNvuzPi+FEINKsE/kGf6j42QTiExGnKJJvPiAaibUH+UT</vt:lpwstr>
  </property>
  <property fmtid="{D5CDD505-2E9C-101B-9397-08002B2CF9AE}" pid="34" name="x1ye=37">
    <vt:lpwstr>y8YjWx5UE2R/pNwSD4/Pr0H4KpzAtyJawnsu9S5EVXDgol9SCpw+W+F+MxAD9XMjpcwUFoX9SHwuLebAJoxGFrvo5yjcYZNl2I0GkWyvs1DMrwAItEOJ3Z9ku5N1H1eyecsiJP/J39/FmD5pLCL6JpWFSWZeSoj4lal84g6dixx5w7KtbUiMZKFHEQHwrLzaHKlfllR6x4NNDAEI26LkTMJ1MJqgl+PfSZ+hNFUcx5p/o6eTkMoiJuT3dTP2Viz</vt:lpwstr>
  </property>
  <property fmtid="{D5CDD505-2E9C-101B-9397-08002B2CF9AE}" pid="35" name="x1ye=38">
    <vt:lpwstr>4nevRb9rDxZEv4yzp/4psniWzMM+onysyNqckAsd9gpai00Ys06z+edpqlATXmFT+IxFoSHbOnfaGOLT12349Z7COILJcVxjsBBdkfaj1FsPtQH4Z2o2RXJi+0/TO4m6tNfSdIV6w+u8T8ISDjeNmmhw8pjB/njN+xlc7p5hWCFq+vYX2Oh3IPfifaAEenHrMqOqHi14lNW8e1CrC/LUjsZrqNlCRcxE3SVcb0uim9yKPeVT9tXQVemy4tCZ3K1</vt:lpwstr>
  </property>
  <property fmtid="{D5CDD505-2E9C-101B-9397-08002B2CF9AE}" pid="36" name="x1ye=39">
    <vt:lpwstr>FjfxOFnZFvADVyKq/QaoiTDybGwrKB1B2rMW/6My4w18m9fiTv3jppYyldobkin/PKAorh5V3eDqkZAGVML8oPQ18/qjiJ2wiEfQKDitewIRTPc/vwyH8KbOu45zRW0ZOlE+kXfiY7aULekDuf+IkdmbsA/lygZG+pIgfBMWehNl11E78TSHVf8cZJe3DDLqNFE4yIQgXVHskWtRU4IYj7yvDKDvuDJ4vwZRql4qX1w3mTpzWQqS8Mxw8+w16PQ</vt:lpwstr>
  </property>
  <property fmtid="{D5CDD505-2E9C-101B-9397-08002B2CF9AE}" pid="37" name="x1ye=4">
    <vt:lpwstr>6EZy8HG4EbWBIZat8KmtzwCKGTQ3Obd/IipDswf53Pyl7W4bOYqrCXzigqb6mRX9IaPXXKd1PyFR0K6FTw/AeGPvk7649VsIQFX26jwQ1Sms2yJJBZJRXegWUzRQAM2qKQdj2bKndqBNqy031HVNkYJC9erPNOYBfPYwFTlUrONPZW5g8ZuwxhM+ZuZ5krQEN+mBlXkcRgcAFN3rOGQXGTErqbnKxsTj/CKsy113826ORQiG2vNJxY8L3DoA8y/</vt:lpwstr>
  </property>
  <property fmtid="{D5CDD505-2E9C-101B-9397-08002B2CF9AE}" pid="38" name="x1ye=40">
    <vt:lpwstr>klD7pQtSuJ7mbSCv2sXeHcEo2iS1HWvrPj9BJ+MJ9BXV+h7vVerCGrW6FSEs9oDb4i834Jk+IsYbds4GKBPZF2JcMw16zxSv3BsZ2E3OTf9kv+j7juCqQJVw3DFleGgIqrRXFrHkC2divLrq9LSsuxUQm3VkWjzCqWU4J5hsohrl1wFLkqmfWE+OSLrlZp9UR143HypnmZV1YEDxRt2PsFW/nymfU6KQT6b1sbenN0vAgJIDgTEeycf0v6IoGgW</vt:lpwstr>
  </property>
  <property fmtid="{D5CDD505-2E9C-101B-9397-08002B2CF9AE}" pid="39" name="x1ye=41">
    <vt:lpwstr>cE3bqp4RMqbevl0A0Jojgae22yxpV/KqdGlD8hJyRF+lcF7TC3SiiBk8zRNssmnhqWoD6+PBODq/Qz4wAEDXJioBLEHF4sD/gs9mdESCm3NMY8G49sAkhg5mlx1uTCf2EiQDA2SKSMY20uO34zl3dvv8bEE41O3oSynY5iiEf4zi0ekpShgh8m10zU1qWviGdNc+9+wTrJT/m+22KTGRSPplmd/1ymy05ahgAhXHQgp3K1tyHiCPv80PPOpnwoR</vt:lpwstr>
  </property>
  <property fmtid="{D5CDD505-2E9C-101B-9397-08002B2CF9AE}" pid="40" name="x1ye=42">
    <vt:lpwstr>IpnZsQlOTm+kBobaryswxtBq0RCPwoSkbq+Q0mnczUHCJzvMmeJmdMAZHIL1eDHYSmKJu+siA6v/XmPUbr/6fJbczkk8ZePmvK2Mi7NeDKy9+K/jiCVeeDFF1SPvQ/DSkL6fpearChy89eHyKjr18I26fyS6vjRYM3bW37Ncmrg27lWGeTlpgU7789rESW23y7xjgwPpzQPp8jowDUvEkpFUY+lskbv6HkwKcKbSD/noLV0VVb0nLg4XlBRIgMG</vt:lpwstr>
  </property>
  <property fmtid="{D5CDD505-2E9C-101B-9397-08002B2CF9AE}" pid="41" name="x1ye=43">
    <vt:lpwstr>nQLuIU0tx5pf1K+0LJIuZzrDjgFy7+OzBW76Rr9lHMJAYI3Ijq99MW2ZRhd5vCRefmQ10kzB/fJenQimIcaidq/6NldaThT92gMssOZSXbYRhknVc/Q82djoFRd0j7wyppEAMRzxdv+umyKwXUZw7/t6iTuH60znwN+Uj8Z/GWSs/1CIvcxn0XktzXQHywV1/YAGCuw78jtLofPvk2ppCDC78bERxnentCN6zG5zvd3+VMR9to32x5TI7p6fvJr</vt:lpwstr>
  </property>
  <property fmtid="{D5CDD505-2E9C-101B-9397-08002B2CF9AE}" pid="42" name="x1ye=44">
    <vt:lpwstr>eSYN8NBISaX4C0haAWdSHuKCyiJDJZtnOolrdY+STwjRA8B13sEpAoDkaI6AR0TPCbqE0fW5fSVgRW2t+CND7RAZbxXE/OWS7tseNe37MiGclw4o2ETupCRlI5YlHhwzaVC3VbOClTF3kqZO9pGd/PmTXC7Ix4mr1eO0hhWgo8XT8zJgPl17cq2qw0htJFxtgEweWTpmypJNg3K9KVgjnmBBIEcmiO68gLIKdo10VhIZx4tsur9OX0eH28juMAL</vt:lpwstr>
  </property>
  <property fmtid="{D5CDD505-2E9C-101B-9397-08002B2CF9AE}" pid="43" name="x1ye=45">
    <vt:lpwstr>WjiN1GFQ6nksbYw4hPu2fI98YaYDsHuq+10qsyCha8VSGVnX+U3nhcMLPbXudQh5RRsuajQEkGiVS2IX3ERt6Vqh3muE8EDbM9cM6T7rgRRiquWk1TsVsoSxAxyU2HRBWb8TnEuDberqsKcwZmrAnXjpZsq5GAjFUi64vbv7xKyT3NZFoGow5iyTWXR2ehWXIhmNlLNkeFD6aIQ3LgD6NxtrJOZuxuSiuJjp0J+qunL41VgxajyUbwjZPi1eD2V</vt:lpwstr>
  </property>
  <property fmtid="{D5CDD505-2E9C-101B-9397-08002B2CF9AE}" pid="44" name="x1ye=46">
    <vt:lpwstr>L7cm6vM2HKlWaGH/kzgxWh7oXaPpny3RbLa8X7NPDH5LKKg4Uj3wlp7wX4hIGPTpueuIPFW4dkOwxV1V6dX3Ch9QrXrW83KshT6Zm/kWRhHZiAj9ZKIVT/hDt1esjSkicifsj2EFUpgJFrLslqEhBzymy9WxiiHgMlljuHqyHex2XLuVJdOEr3Ta346ndLZgVdZnzt/5PX3CNrXzVZoiPwYEwRhpsvMK34+UdJX1voU49Ae65gVQiI0GGt++Xhq</vt:lpwstr>
  </property>
  <property fmtid="{D5CDD505-2E9C-101B-9397-08002B2CF9AE}" pid="45" name="x1ye=47">
    <vt:lpwstr>/HaxAKophZJg6+edtDo1bSUhu+wZ8pW8SQs1XVQOcphEPilclrUQuNr8NX6w+X7SzjKCkb7MeW/3w4UvnN6px1CFsvaOtLkHdGa6MglZyxxIViQnPb8sp2JXZn7YnAX9Jhq0mCKooxA/1OPDliqKgixRfC2Y7UIhh20xZZ75tmELG3bntwR/GpEP/FxKag3SDNu4KsV43fpalAZrYZ5DR3f3Eoisp3C5H3u0Lqv+E9rgrhi1SM7tANxgPzX526Y</vt:lpwstr>
  </property>
  <property fmtid="{D5CDD505-2E9C-101B-9397-08002B2CF9AE}" pid="46" name="x1ye=48">
    <vt:lpwstr>EZ+QM3VIyPaeFmrE9yX8Y114atB6/BxHhjPopxFWW+zS1niPwSLszYNg/UscP/UQTQvuzejX0FQ895Xt65JQOC/WEBVgQp9vlEDkMNa7ny5Nk3IxMJZ0IAs7PfupKN47wqGYiBOBrF0umTFku6d1APmLmv1KVNp07MBzGKVtTTf3ZFxUt86Q8rsLE37A3hFC8yrv4ljIDquSVWZB97QhvZ/tFjtGCsEtX0+YIQaannIUEDcyaPkm1mEcUUL88RG</vt:lpwstr>
  </property>
  <property fmtid="{D5CDD505-2E9C-101B-9397-08002B2CF9AE}" pid="47" name="x1ye=49">
    <vt:lpwstr>9xWWDjpjnQC2ct6/sHrvekc/o89QPu4sfoBIa06Y6sNlWicRFdwroydDAfQgz8nPuQxIrX4LRbSF5EcJK08MdGduOe2BolCReq3mv8UmXudUcaFnb3Zqm/ufhFiVUp0zSensxJHc/ka7RmLdVxneooh1+xykHDJNSR527XFOwaMnw6PE8g7K4I4plN2UiY7Eq3jVBhWYmIQVFvxFQqBPpla8pf/deydpvjsvfS6n2vFsQZnbqauve6CM4v7hke5</vt:lpwstr>
  </property>
  <property fmtid="{D5CDD505-2E9C-101B-9397-08002B2CF9AE}" pid="48" name="x1ye=5">
    <vt:lpwstr>YhBp8KKkUcvyA3M682cUWNeDYSaptxfY2CuDFfO71NYJv/3BojAzRaxBj4vHvcEA76r+usUOc++6cuHNJkzd0MKjKVjrZciVElsAoFhw90fmqQEJXrOWmifBjyDfKlQzuiMiAj1Yr/1mRzs9SSeZymQ1UCXVtV7tYZuumlAbDtnMl/0iDEORyoo51Rv0WaiMMdoa7wGWBcgjMG+FlOGoOEe/HUI+POvu7Ybh3MkC/eTXAQnm/tzCbCOglCAceLq</vt:lpwstr>
  </property>
  <property fmtid="{D5CDD505-2E9C-101B-9397-08002B2CF9AE}" pid="49" name="x1ye=50">
    <vt:lpwstr>U+Fb2Vi/AWxUHI06l2CBSYmmL+8Ao8r8wnTgei/JWLtYvp+wmmLxJ6ZscCylVtVIwMF21Xzw40e718Ov/9aBVTBbrIzex61REyr/iVfyOqLtvSLGBD5hY/exPLHXkW4RK9zB/uJ7zdk5blihjfDIb6+ft1tPh7vSqGyLlSf+6kUNiVEhZm6XMrJu3mGwYnnxeDrWej9eE6u8DKhfJFs7lY6JqZsayfvbDimuH1fU88rX5FP3Fl9aNmSLPz0VB/f</vt:lpwstr>
  </property>
  <property fmtid="{D5CDD505-2E9C-101B-9397-08002B2CF9AE}" pid="50" name="x1ye=51">
    <vt:lpwstr>vaDBchvqDVNOr9+Fx0WzoOcttntGRmmdTr0Ru6Me7TKFqW1edkxLgJRCGDmHje5aMoOJei/kmMOcmmXhDxf9ndbqGquR47xrXgjox3ZTZ+DR9A6SaF7Zj+WvzGpDOHsUAuC+oulgcTD1THIxyo80ZvD9rNLX8cTTZ/McusP8mDN7r1s2KCw5mns+q72tjwUdkDqCYw273yAMm4OMwnFIzTJQYppzUYaDKgd7mAYQ/EH/6Xr3TFgt77u0fIR5i6T</vt:lpwstr>
  </property>
  <property fmtid="{D5CDD505-2E9C-101B-9397-08002B2CF9AE}" pid="51" name="x1ye=52">
    <vt:lpwstr>DSpjVQLK3UAlSV8A0SenVPSLwIkIyRQEta4O11jGMFp7u4xxOTHBoZ/QCQCO+GRfrbWvSAdZBhwO4YNQtSqro3ciq65wJJv7kiJJTs/wuygZRC8aT8wyQKZxYJJu4QPNIkF5OtRHEixtAF5YosWlv3FKE4jXL8VT1AiIbjlXLViquiJZu5+JTJencfzZxjMk21x+Ke2UPs/5SLTFFiihVvYIG66YE73AV6mtnjTrsykC7+zTvOAgZ5fSOJf9tRQ</vt:lpwstr>
  </property>
  <property fmtid="{D5CDD505-2E9C-101B-9397-08002B2CF9AE}" pid="52" name="x1ye=53">
    <vt:lpwstr>eVYJsv4kEpZOE3V5QJxW5ksZscovsl9AxlUHYG+ndbzRpL1gVESZjLYrgqLXyYsZYdGLc8Mi6braFZZI+FZlRaj/nonVVkg30GGPs8YlBJpqkeUD+sM6YOek2ACwicDD7xVYcXeqH/xA4e3GtyX1BMDl3Pc3kRnmGyx7jW5BZ2Pb5RmkgJZx9+PKFmXvyJOXDoN6fFhR6pDSauUBNpfmK5R2772Cnboq6OW0hd32Sg5prDDbPB21Kqz72vnrPlX</vt:lpwstr>
  </property>
  <property fmtid="{D5CDD505-2E9C-101B-9397-08002B2CF9AE}" pid="53" name="x1ye=54">
    <vt:lpwstr>ZNhJcZDk+4TTZNIFOHcroxZcPF1Jd8oBwSEFxowRCtJyhoKxCSWjwn5SC7Bqq6SuKDOjqZ1LqcMPc3/66FbNocTjFMYRCV9WPo5LPlsqtFcGPqBVlIxC7fnPES1W4GMP0B7JAc7uXz0z9KDaw8fennh/LabnwtAxd+6Cw0IAHC1FsVw8FG53eSVagZl2UEA+EM2SkSSO13y25BumtYq7bxkpFfjMakTlK8jx73ibvHGYQM+uKZvX0IETyWa1xWB</vt:lpwstr>
  </property>
  <property fmtid="{D5CDD505-2E9C-101B-9397-08002B2CF9AE}" pid="54" name="x1ye=55">
    <vt:lpwstr>dYk71VvKNv3lcKxFA6uN7aB5f6lJLUIcYJaY+ITWtskG8eTi3jEtiXkLnf+D07avymkqkHfqHLalONSajxQ2ANEkuJJvczxrGK2QJQFxso0YyrPeL3yG1Ru7ReqnImKdRAqfrtPq/EJ/aaBHTPK3gPhTzCA31hVbURsnbjlylQIBjz015eY83a13J+/cXffXL+a4dkIqy8pii4oZUdf6vSqz923bcpya4H+poOW4WBKNbe4laLBL1wQQ50C8Zgt</vt:lpwstr>
  </property>
  <property fmtid="{D5CDD505-2E9C-101B-9397-08002B2CF9AE}" pid="55" name="x1ye=56">
    <vt:lpwstr>cYBVwUBZV1vQdh6kPjtcFxGTepKiHQtPofj9rqQ+tHAniY7VKZEPGpoTT6sKLXXaL64FdY37mO1jAvf9frAtV4wEsUypCbRnW4Xge2gOw7d4C+ionOJmmPrMopt8lCGLdEjMczCejtdOfonET0ip9oYPRwA1x6XAXh94Vk9QN5QM3yDvHK0alPLdr6V4dnH/MjmWpptU44OqDhbDzvqNrLp1+j5xZMbx734JRtkvbCjV8I/OwoKiaGaiZ+HTEs6</vt:lpwstr>
  </property>
  <property fmtid="{D5CDD505-2E9C-101B-9397-08002B2CF9AE}" pid="56" name="x1ye=57">
    <vt:lpwstr>k1kBbojzGQEjZTJp4KEg5NNCBjqJKjR6ZEMfyEgafQAjTDTOA6TsqYi/FnpBSRf02sYIYRJSwHc5YZ3jOxbrxxnmaYFPTuq/3UMVzA8V1YLlH+5+HB3lpMfklXPo6XlnDG20BB5Xf1e2b2uh5OJ3OppOdtcTf4UDsMvsEol8mMae+p7BqDykyRqGO/Ty3qH0nz6q2OYbPGdVUkk4e6z3zIfP9YBcsp+1AnrAnVcXGY9GHCwLqKq+RmAmWEYaRNr</vt:lpwstr>
  </property>
  <property fmtid="{D5CDD505-2E9C-101B-9397-08002B2CF9AE}" pid="57" name="x1ye=58">
    <vt:lpwstr>Teno5ZVSpnhZzOmPqN4qbV8UrihaJkqso3KhRns75PSQC2xTBr0w3qZ/Py088kuzwO3zr1ikDZJQ74/KW/qQ/Q4ULINk9DzmxDd3L/zP560IqMA/jLBGDNk97QHxqOLe67oVjsBq2KA3x8eBWMHKAhAl/etOl78gEC9kr9LHRT2qqS204zye+dwfkhV029ig5e9nJm53FixckMV97f8qVcqMcxmhnJ67qyJmQwAYN4pETol9samEiie4FCyOSUa</vt:lpwstr>
  </property>
  <property fmtid="{D5CDD505-2E9C-101B-9397-08002B2CF9AE}" pid="58" name="x1ye=59">
    <vt:lpwstr>OneMls/+dVB67tfHCo6Bs5KZJn3nx2DVTcdo98BRAaRRmoBXrr3RQp8Cb/zwjWxK8GELi1G0gqlG4XireyvT0/aqxS/Zra1ageNk7ZWpvBiy4Q74aVCzLaCcfoklJAaWZAAMr90qYdSvfL9+mgjMZJZ1o1hoIvMwNkpGe4UtMie8p9yEBV778eCfRG1D6VWl1kJ8/fZOsH4XnWgd9Wj+j/HqIfawRCOzssr02JcjCBV0yn3nGIHan66dxO2s5kl</vt:lpwstr>
  </property>
  <property fmtid="{D5CDD505-2E9C-101B-9397-08002B2CF9AE}" pid="59" name="x1ye=6">
    <vt:lpwstr>YfXJxAhDPvI7mld0qbt5EWfGN4Jgey4YBOvE4ym4m6R6HutDA564CiZ/HKqLMwMD67U5kixbK9r5WXOfLRATbpty53dT2rukPyX3iLQ9ytS1Nq+1y1OHXcYKtf/DAAbVkVD45riWUEKKWwvEB8KmGK6RVZ5YCvbmbnt9CusbdVURbwm5dpEmgiKOstgw8kso8B3M0TH9XEWTSNpuAbadXrcNX3pIjlBr4GUR1mTKj6HcQKoVE1FkAZVuBgXDTey</vt:lpwstr>
  </property>
  <property fmtid="{D5CDD505-2E9C-101B-9397-08002B2CF9AE}" pid="60" name="x1ye=60">
    <vt:lpwstr>ocUXC8hDjdR6vc7OzCp1/mrC8gNRVPUZVa4emqU2wTv5dumsmWd8sVlerc/uHK8hAS3/Eesag/FZ+xUkFU8cK4Iq47NGR27Pe0fdsUODaWw+Oexv30pTS93ksJTKjoe1sSxEKMJNIH6XY52jZyp/GR/uRggfQGNN1N6KK/crQuSu6Lx46oOiWW2ndQ7YqG06J8yNY3d0SW0t5ZcajNmVUMj5BNcNGCiGJ85E0b1xV9NTW9IKp7OQY7miu8pPLYA</vt:lpwstr>
  </property>
  <property fmtid="{D5CDD505-2E9C-101B-9397-08002B2CF9AE}" pid="61" name="x1ye=61">
    <vt:lpwstr>wapyNbFXnE99m3bW5jHoYaL7Yntlc79E/i5myg68g+8TrdG6MHJ/KOw3RRy5sKSEl882vl3zl/WOOgcH/JKVfjOoU4XiyURiwedDqv9tHlZD2oTpntFljDrMF5YbZxpjslyFJ5E10/QpQzIcGm8ymbXWqO8Rhp+uo7LsbVyshKeH0PEq/IUjemsU8TvhMJrug8S1+P0F5UgRrFKPJCvYwr2+uuDD0G888haIo51xzw1Z8hGUVjULHsDrNH/a1On</vt:lpwstr>
  </property>
  <property fmtid="{D5CDD505-2E9C-101B-9397-08002B2CF9AE}" pid="62" name="x1ye=62">
    <vt:lpwstr>UcNMGx4BP0aSG2bxmp2Ohsy+AExOhGMR4wXkWIZCmQjjfwDYD8Z4qANLYV2z/5wrCsXB2y9GBl95NYmBuBO61cw4Kr6+6EzKrY2yiMzqJxfFxTo9Mh89CKDOtgWb7REjnLi2eAwodp+PrN35Z+XajbmbtuuPE0NfOngB1Y1joaf/WZzV/BSoSCvqDJCamta+JUOU9eCzDE8vTES4j+6pS0OiMSh06wvJ0tN5xiW5uhmwkTADNjcN0ZT/qlXOj7o</vt:lpwstr>
  </property>
  <property fmtid="{D5CDD505-2E9C-101B-9397-08002B2CF9AE}" pid="63" name="x1ye=63">
    <vt:lpwstr>zLRI7THOcK7+P211kf7DOo9KmhE5eiz9yT2aduoRPxtWXcFYpFVvCeQpx4LoHUQ12JmQTG2eX8c8f32lHuyFwSfUvRVQkCtxK/qFF1Sy8x/9OhlbHOdtiiZaZBTfl6AmYbaOnFamdJb4sEfDdIgxH54nt4J+TGVufXD7w/cbTZqxXIXs7qKNHFHUlu24nj8ospePG7/i+m6HDHmc95eE91KMy8ZGDuiF3LBFJwscsAEDUPwM8O9+HCgpkU3p2Dj</vt:lpwstr>
  </property>
  <property fmtid="{D5CDD505-2E9C-101B-9397-08002B2CF9AE}" pid="64" name="x1ye=64">
    <vt:lpwstr>8XAuFGrl/39Mm10hs3VSYHEk6SzaAzqJ1AXiu4Bcpx1faB9s1iD+qVGpwkH1l6oOEU1eMfTy/rZeI8sbvb/8ePkYS5uCY5U/4anJBSiny6CW+Af+in4mBmJr3w8ZzD0scG2gZZFhIOendeAWlzHskKdNLrvDqPfBiFCI+AgL4mk/eC97NMQEFUTKBZS8peHu+CK9FfEhSxsgq99M5DcHrd6y5vf3dD2bR24OFSN3jRj1M/LGhcC0uJI0AU3gNDn</vt:lpwstr>
  </property>
  <property fmtid="{D5CDD505-2E9C-101B-9397-08002B2CF9AE}" pid="65" name="x1ye=65">
    <vt:lpwstr>g+sG3CN5+oi+3GsDP1CyP8VYR89H7OSntB/7SABsLNFGxL8O2EPgHFo6JELHZhwF2Pw9PqV9A2k/R6vK8lLa6xse3D/+KCLk6jnJuXzLkpFTcQRgYU4wnk1MHX7Puo0Q/HpN5E3lJxVqVoE6mUl8673RBH/h7r0lmhfxeZrpIVwPQqgGRRG78Kin/dTEpN8dTHwyzlEV8KWbmJGS8ADyEeL/qbp7is7pCBE6Za3fgVxgDAfzV+hTFTq18TZYOvE</vt:lpwstr>
  </property>
  <property fmtid="{D5CDD505-2E9C-101B-9397-08002B2CF9AE}" pid="66" name="x1ye=66">
    <vt:lpwstr>G2i0uWTgQUMy4YMJStakSn7HKYd+pMvh7CavZZyAXPfkaXMlH5FBghL/FuEJJtIXFeLUnRMoCdUy5F5Gd1k8lo645re1SHCZfPNulbltQvcZ3NCn5adhqx92PRpmObOzEoE27wpKmkwhA3P0/WYzWWqmPmg/SjUsYcZGGGmdj+M+P6oNdBVgt65vTgBehlmZuJUS25/qvQLLJlxQIguCAGuA16gD3cnRkUl6Jwt9V/ehGZGXFO3iGVUpKrbbFkK</vt:lpwstr>
  </property>
  <property fmtid="{D5CDD505-2E9C-101B-9397-08002B2CF9AE}" pid="67" name="x1ye=67">
    <vt:lpwstr>8UPAC9ZqO5glIiLqU/TpyLYVnw20PLduquYVI2o4lREZTmqQQFV/Lk+G00fgoXMaKLimcn0ep8sv+uXdud0BizUOSQ0XZ17TUtrBBloeg+woCkX/5fPAd1CnZ3EcthC4eCxhBMoctABjbfxcl4+7nDbRD0s6Omwsh9S8gLNWo2TaNmSS/rHZnTTUT6GYMiuSdPUVJVy+kQlqWd86YQBnOAQsYQxxk3PHYSuNm2YGxMxb2jT5GHKKD76CEOBQ404</vt:lpwstr>
  </property>
  <property fmtid="{D5CDD505-2E9C-101B-9397-08002B2CF9AE}" pid="68" name="x1ye=68">
    <vt:lpwstr>jpw5mVLZJH+i1AVbnN7iHHIGKlw/cHMiOoIKyeRa3t8Ch5Gs0rHNjr8pTKmo0WURWYiKsQzUowq81t5uJT/aoXDYCh+fDryG1SXcB+jcVy6nhyATX7okqhrKarcszBxhn+AZ0IIVtwu5JO2QijHXYI1vfQVWn9gJLaErPfGyHlF6FUH4fc4vSuPe55ul5t8lHHTgdYwueXoyAl3LkcB7rDN/8kQ6MDGQrCvQNFigx8fPrg8WDpePjVMIM2jYKNq</vt:lpwstr>
  </property>
  <property fmtid="{D5CDD505-2E9C-101B-9397-08002B2CF9AE}" pid="69" name="x1ye=69">
    <vt:lpwstr>lMNQ5zmI8QXeLYGYv3N/PHMgEwVj/P6GXLTzgJWHT+ginjdjbiXGgEEJ54SWoRKH1dpRDR3bbTJSkQRi38hgwQ3g1PptQYN6iSR/jYpdVC/Il5JA1Yf2ay28HqUstHDQoQguR3KPcyulFShs+MQ+pNnmEt60cz/uHcb8IldTvtO1NZF4tM7BewhSqN0dyLjj8YGVzfSQ6mg1E8CK8I3IV/XWYyUDG7AlyWPEHPhh9WWL5TnMcTdnAkLOoV1vWft</vt:lpwstr>
  </property>
  <property fmtid="{D5CDD505-2E9C-101B-9397-08002B2CF9AE}" pid="70" name="x1ye=7">
    <vt:lpwstr>EGj8KUUd/IL/hHtBfE7XD2iT2kHnPAZ2CSY16lSMvKNQ4Rp8Vpwkmh21AwndRAXHnGcUP5R/DVQ8/AymHoT3cTwbrSb1rGYm6MXqp0xt8j7nMjkU2+KRCjOfUwkLgeap8O4CwbtpUCnBTgVx3gPNgewv2XtQyVHvutdjjzepeu4Fl+0vHcoyFyIFR9PDbLZF07buSAd2cVWW5PM27UE+ytpExsQDTVVus9ThUmg9xB1qygQx2Puftj+/tRTo5VP</vt:lpwstr>
  </property>
  <property fmtid="{D5CDD505-2E9C-101B-9397-08002B2CF9AE}" pid="71" name="x1ye=70">
    <vt:lpwstr>zK2haoEMFF6VLjZxDDVXfwQmpZScBwe1RpNsJxHVBqLl9P0V+kyJYU6WIPzLsUg1+D5jogq36lsw0Pj33hmmlmwbWnUIuvBBR7pcDg5CNctkUt6v0VsG2K1DI5NYEjsGw1HFUf7nJ87oX5GQ/QfNa/2SVKAVz+nE24alhloGMhZaAGi3lj0frBZ1UdXnRcSx96Pny0+uYxumKDfPs6eulvbKUeWJoU+B7EsAaOhzzYBxUqyVFJSq5jbVLipbILA</vt:lpwstr>
  </property>
  <property fmtid="{D5CDD505-2E9C-101B-9397-08002B2CF9AE}" pid="72" name="x1ye=71">
    <vt:lpwstr>kXLFfxlOxfznpEZSwOIbLvc/Y3JTydXdMjM49Ro4jORbonEzW02qnjt7N9hECvYC9JxXOl6urjwDebHsMvVG10RnNiIuevDIOl1/G3K4xflubxFc5vr0e6iJXIRP+azKcS1Qb0FLSG4t+9/YiOiZuPqV4r8YJ9NGV8Uq/uZaC+ti3bfjdHeP/lVbchOKcySaff069EPhS5cQKACRX69sIC0ViOkiX324nATAjHKX0cd9diHMW5N48+obOkNV/LH</vt:lpwstr>
  </property>
  <property fmtid="{D5CDD505-2E9C-101B-9397-08002B2CF9AE}" pid="73" name="x1ye=72">
    <vt:lpwstr>3ZLn/wq5f4GDYmAlk75UeIkXwSiMOZ9wxa2R+qvaLLaIuLb9773gPtHJpWPr22KVbgbt3rd7o2c3OfW3cCT70qMFckJZmSMRCdYg2P6xYue10j8tz2mx72kCvI6hW5caZLdGJI8IW18FWhq5IZL8MGV5IVresp1FNdoTq9I5Gw2Vj/7M//4BNuz75IxHAAA=</vt:lpwstr>
  </property>
  <property fmtid="{D5CDD505-2E9C-101B-9397-08002B2CF9AE}" pid="74" name="x1ye=8">
    <vt:lpwstr>Jk/wROtT33AMfXfgw301BU78bh4HUdXMyvXRB1xS1sG1m4DkGyDrjACOPVZ2R6V0N+eAzQ6wUh89HOlIG9pv8DmhbWT1/vsFot/ZD934yol77fd3o1qL3Zv2l+0vqGl06gmDQZHkN3NzGqNyt/Miyt8n42ldZBX2U+qlai8+xqBF51DJzKoLKBuTOF7vS2yV9/ZO9U0n30hl5Y9X2ZdP9Oi3Zp0AJBOtrWhwLKw68sBv5y3z5j45ALRcQPtiZbV</vt:lpwstr>
  </property>
  <property fmtid="{D5CDD505-2E9C-101B-9397-08002B2CF9AE}" pid="75" name="x1ye=9">
    <vt:lpwstr>eVdbrCidiOk6iquZiCACzwLBkujhZv/ODylI23ld0BvaM12drPf1eO3/uA26CiM3Q2HlXBmCmCGzYwU3XmnSVWzOFqQ4UKxZMARS5PJHsRHf2wOPdDfYSfVaHnZplJ03s6LpUtGSfNb8HUkpoa2WJFki9JmRWJGTOwXnkWdEqQZVLBoTSNYNJXK+HZMYGRq+ZO808UcV7OPxKHmIjDSDeFMT63Bh9Ypzmap8G+X2WWltqgrzIjy0uWArhgFzuk/</vt:lpwstr>
  </property>
</Properties>
</file>