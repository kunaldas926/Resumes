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divname"/>
        <w:pBdr>
          <w:top w:val="none" w:sz="0" w:space="0" w:color="auto"/>
          <w:left w:val="none" w:sz="0" w:space="0" w:color="auto"/>
          <w:bottom w:val="none" w:sz="0" w:space="0" w:color="auto"/>
          <w:right w:val="none" w:sz="0" w:space="0" w:color="auto"/>
        </w:pBdr>
        <w:spacing w:before="0" w:after="0" w:line="1260" w:lineRule="atLeast"/>
        <w:ind w:left="0" w:right="0"/>
        <w:jc w:val="right"/>
        <w:rPr>
          <w:rFonts w:ascii="Century Gothic" w:eastAsia="Century Gothic" w:hAnsi="Century Gothic" w:cs="Century Gothic"/>
          <w:b/>
          <w:bCs/>
          <w:caps/>
          <w:color w:val="000000"/>
          <w:sz w:val="62"/>
          <w:szCs w:val="62"/>
          <w:bdr w:val="none" w:sz="0" w:space="0" w:color="auto"/>
          <w:vertAlign w:val="baseline"/>
        </w:rPr>
      </w:pPr>
      <w:r>
        <w:rPr>
          <w:rStyle w:val="span"/>
          <w:rFonts w:ascii="Century Gothic" w:eastAsia="Century Gothic" w:hAnsi="Century Gothic" w:cs="Century Gothic"/>
          <w:b/>
          <w:bCs/>
          <w:caps/>
          <w:sz w:val="62"/>
          <w:szCs w:val="62"/>
        </w:rPr>
        <w:t>Kunal</w:t>
      </w:r>
      <w:r>
        <w:rPr>
          <w:rFonts w:ascii="Century Gothic" w:eastAsia="Century Gothic" w:hAnsi="Century Gothic" w:cs="Century Gothic"/>
          <w:b/>
          <w:bCs/>
          <w:caps/>
          <w:sz w:val="62"/>
          <w:szCs w:val="62"/>
          <w:bdr w:val="none" w:sz="0" w:space="0" w:color="auto"/>
          <w:vertAlign w:val="baseline"/>
        </w:rPr>
        <w:t xml:space="preserve"> </w:t>
      </w:r>
      <w:r>
        <w:rPr>
          <w:rStyle w:val="span"/>
          <w:rFonts w:ascii="Century Gothic" w:eastAsia="Century Gothic" w:hAnsi="Century Gothic" w:cs="Century Gothic"/>
          <w:b/>
          <w:bCs/>
          <w:caps/>
          <w:sz w:val="62"/>
          <w:szCs w:val="62"/>
        </w:rPr>
        <w:t>Das</w:t>
      </w:r>
    </w:p>
    <w:p>
      <w:pPr>
        <w:pStyle w:val="divaddress"/>
        <w:pBdr>
          <w:top w:val="none" w:sz="0" w:space="0" w:color="auto"/>
          <w:left w:val="none" w:sz="0" w:space="0" w:color="auto"/>
          <w:bottom w:val="none" w:sz="0" w:space="6" w:color="auto"/>
          <w:right w:val="none" w:sz="0" w:space="0" w:color="auto"/>
        </w:pBdr>
        <w:spacing w:before="200" w:after="240"/>
        <w:ind w:left="0" w:right="0"/>
        <w:rPr>
          <w:rFonts w:ascii="Century Gothic" w:eastAsia="Century Gothic" w:hAnsi="Century Gothic" w:cs="Century Gothic"/>
          <w:color w:val="000000"/>
          <w:sz w:val="20"/>
          <w:szCs w:val="20"/>
          <w:bdr w:val="none" w:sz="0" w:space="0" w:color="auto"/>
          <w:vertAlign w:val="baseline"/>
        </w:rPr>
      </w:pPr>
      <w:r>
        <w:rPr>
          <w:rStyle w:val="span"/>
          <w:rFonts w:ascii="Century Gothic" w:eastAsia="Century Gothic" w:hAnsi="Century Gothic" w:cs="Century Gothic"/>
          <w:sz w:val="20"/>
          <w:szCs w:val="20"/>
        </w:rPr>
        <w:t>Kolkata, North 24 Parganas</w:t>
      </w:r>
      <w:r>
        <w:rPr>
          <w:rStyle w:val="span"/>
          <w:rFonts w:ascii="Century Gothic" w:eastAsia="Century Gothic" w:hAnsi="Century Gothic" w:cs="Century Gothic"/>
          <w:sz w:val="20"/>
          <w:szCs w:val="20"/>
        </w:rPr>
        <w:t xml:space="preserve">, </w:t>
      </w:r>
      <w:r>
        <w:rPr>
          <w:rStyle w:val="span"/>
          <w:rFonts w:ascii="Century Gothic" w:eastAsia="Century Gothic" w:hAnsi="Century Gothic" w:cs="Century Gothic"/>
          <w:sz w:val="20"/>
          <w:szCs w:val="20"/>
        </w:rPr>
        <w:t>West Bengal, India</w:t>
      </w:r>
      <w:r>
        <w:rPr>
          <w:rStyle w:val="documentzipsuffix"/>
          <w:rFonts w:ascii="Century Gothic" w:eastAsia="Century Gothic" w:hAnsi="Century Gothic" w:cs="Century Gothic"/>
        </w:rPr>
        <w:t xml:space="preserve"> </w:t>
      </w:r>
      <w:r>
        <w:rPr>
          <w:rStyle w:val="span"/>
          <w:rFonts w:ascii="Century Gothic" w:eastAsia="Century Gothic" w:hAnsi="Century Gothic" w:cs="Century Gothic"/>
          <w:sz w:val="20"/>
          <w:szCs w:val="20"/>
        </w:rPr>
        <w:t>700036</w:t>
      </w:r>
      <w:r>
        <w:rPr>
          <w:rStyle w:val="documentzipsuffix"/>
          <w:rFonts w:ascii="Century Gothic" w:eastAsia="Century Gothic" w:hAnsi="Century Gothic" w:cs="Century Gothic"/>
        </w:rPr>
        <w:t xml:space="preserve"> </w:t>
      </w:r>
      <w:r>
        <w:rPr>
          <w:rStyle w:val="span"/>
          <w:rFonts w:ascii="Century Gothic" w:eastAsia="Century Gothic" w:hAnsi="Century Gothic" w:cs="Century Gothic"/>
          <w:vanish/>
          <w:sz w:val="20"/>
          <w:szCs w:val="20"/>
        </w:rPr>
        <w:t>700036</w:t>
      </w:r>
      <w:r>
        <w:rPr>
          <w:rStyle w:val="span"/>
          <w:rFonts w:ascii="Century Gothic" w:eastAsia="Century Gothic" w:hAnsi="Century Gothic" w:cs="Century Gothic"/>
          <w:vanish/>
          <w:sz w:val="20"/>
          <w:szCs w:val="20"/>
        </w:rPr>
        <w:t xml:space="preserve">, </w:t>
      </w:r>
      <w:r>
        <w:rPr>
          <w:rStyle w:val="span"/>
          <w:rFonts w:ascii="Century Gothic" w:eastAsia="Century Gothic" w:hAnsi="Century Gothic" w:cs="Century Gothic"/>
          <w:vanish/>
          <w:sz w:val="20"/>
          <w:szCs w:val="20"/>
        </w:rPr>
        <w:t>Kolkata, North 24 Parganas</w:t>
      </w:r>
      <w:r>
        <w:rPr>
          <w:rStyle w:val="span"/>
          <w:rFonts w:ascii="Century Gothic" w:eastAsia="Century Gothic" w:hAnsi="Century Gothic" w:cs="Century Gothic"/>
          <w:vanish/>
          <w:sz w:val="20"/>
          <w:szCs w:val="20"/>
        </w:rPr>
        <w:t xml:space="preserve">, </w:t>
      </w:r>
      <w:r>
        <w:rPr>
          <w:rStyle w:val="span"/>
          <w:rFonts w:ascii="Century Gothic" w:eastAsia="Century Gothic" w:hAnsi="Century Gothic" w:cs="Century Gothic"/>
          <w:vanish/>
          <w:sz w:val="20"/>
          <w:szCs w:val="20"/>
        </w:rPr>
        <w:t>West Bengal, India</w:t>
      </w:r>
      <w:r>
        <w:rPr>
          <w:rStyle w:val="documentzipprefix"/>
          <w:rFonts w:ascii="Century Gothic" w:eastAsia="Century Gothic" w:hAnsi="Century Gothic" w:cs="Century Gothic"/>
        </w:rPr>
        <w:t xml:space="preserve"> </w:t>
      </w:r>
      <w:r>
        <w:rPr>
          <w:rStyle w:val="span"/>
          <w:rFonts w:ascii="Century Gothic" w:eastAsia="Century Gothic" w:hAnsi="Century Gothic" w:cs="Century Gothic"/>
          <w:sz w:val="20"/>
          <w:szCs w:val="20"/>
        </w:rPr>
        <w:t xml:space="preserve">| </w:t>
      </w:r>
      <w:r>
        <w:rPr>
          <w:rStyle w:val="span"/>
          <w:rFonts w:ascii="Century Gothic" w:eastAsia="Century Gothic" w:hAnsi="Century Gothic" w:cs="Century Gothic"/>
          <w:sz w:val="20"/>
          <w:szCs w:val="20"/>
        </w:rPr>
        <w:t>900 777 5359</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20"/>
          <w:szCs w:val="20"/>
        </w:rPr>
        <w:t xml:space="preserve">| </w:t>
      </w:r>
      <w:r>
        <w:rPr>
          <w:rStyle w:val="span"/>
          <w:rFonts w:ascii="Century Gothic" w:eastAsia="Century Gothic" w:hAnsi="Century Gothic" w:cs="Century Gothic"/>
          <w:sz w:val="20"/>
          <w:szCs w:val="20"/>
        </w:rPr>
        <w:t>kunaldas926@yahoo.in</w:t>
      </w:r>
      <w:r>
        <w:rPr>
          <w:rFonts w:ascii="Century Gothic" w:eastAsia="Century Gothic" w:hAnsi="Century Gothic" w:cs="Century Gothic"/>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color w:val="666666"/>
          <w:sz w:val="22"/>
          <w:szCs w:val="22"/>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tabs>
          <w:tab w:val="right" w:pos="10540"/>
        </w:tabs>
        <w:spacing w:before="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jobtitle"/>
          <w:rFonts w:ascii="Century Gothic" w:eastAsia="Century Gothic" w:hAnsi="Century Gothic" w:cs="Century Gothic"/>
          <w:sz w:val="22"/>
          <w:szCs w:val="22"/>
        </w:rPr>
        <w:t>Business Analyst Trainee</w:t>
      </w:r>
      <w:r>
        <w:rPr>
          <w:rStyle w:val="singlecolumnspanpaddedlinenth-child1"/>
          <w:rFonts w:ascii="Century Gothic" w:eastAsia="Century Gothic" w:hAnsi="Century Gothic" w:cs="Century Gothic"/>
          <w:color w:val="666666"/>
          <w:sz w:val="22"/>
          <w:szCs w:val="22"/>
        </w:rPr>
        <w:t xml:space="preserve"> </w:t>
      </w:r>
      <w:r>
        <w:rPr>
          <w:rStyle w:val="datesWrapper"/>
          <w:rFonts w:ascii="Century Gothic" w:eastAsia="Century Gothic" w:hAnsi="Century Gothic" w:cs="Century Gothic"/>
          <w:color w:val="666666"/>
          <w:sz w:val="22"/>
          <w:szCs w:val="22"/>
          <w:bdr w:val="none" w:sz="0" w:space="0" w:color="auto"/>
        </w:rPr>
        <w:tab/>
      </w:r>
      <w:r>
        <w:rPr>
          <w:rStyle w:val="datesWrapper"/>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rPr>
        <w:t>Jan 2021</w:t>
      </w:r>
      <w:r>
        <w:rPr>
          <w:rStyle w:val="span"/>
          <w:rFonts w:ascii="Century Gothic" w:eastAsia="Century Gothic" w:hAnsi="Century Gothic" w:cs="Century Gothic"/>
          <w:color w:val="666666"/>
          <w:sz w:val="22"/>
          <w:szCs w:val="22"/>
        </w:rPr>
        <w:t xml:space="preserve"> - </w:t>
      </w:r>
      <w:r>
        <w:rPr>
          <w:rStyle w:val="spanjobdates"/>
          <w:rFonts w:ascii="Century Gothic" w:eastAsia="Century Gothic" w:hAnsi="Century Gothic" w:cs="Century Gothic"/>
          <w:sz w:val="22"/>
          <w:szCs w:val="22"/>
        </w:rPr>
        <w:t>Jan 2021</w:t>
      </w:r>
      <w:r>
        <w:rPr>
          <w:rStyle w:val="datesWrapper"/>
          <w:rFonts w:ascii="Century Gothic" w:eastAsia="Century Gothic" w:hAnsi="Century Gothic" w:cs="Century Gothic"/>
          <w:color w:val="666666"/>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MedTourEasy</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bdr w:val="none" w:sz="0" w:space="0" w:color="auto"/>
        </w:rPr>
        <w:tab/>
      </w:r>
      <w:r>
        <w:rPr>
          <w:rStyle w:val="datesWrapper"/>
          <w:rFonts w:ascii="Century Gothic" w:eastAsia="Century Gothic" w:hAnsi="Century Gothic" w:cs="Century Gothic"/>
          <w:color w:val="666666"/>
          <w:sz w:val="22"/>
          <w:szCs w:val="22"/>
        </w:rPr>
        <w:t xml:space="preserve"> </w:t>
      </w:r>
    </w:p>
    <w:p>
      <w:pPr>
        <w:pStyle w:val="ulli"/>
        <w:numPr>
          <w:ilvl w:val="0"/>
          <w:numId w:val="1"/>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ivdocumentsinglecolumn"/>
        <w:pBdr>
          <w:top w:val="none" w:sz="0" w:space="0" w:color="auto"/>
          <w:left w:val="none" w:sz="0" w:space="0" w:color="auto"/>
          <w:bottom w:val="none" w:sz="0" w:space="0" w:color="auto"/>
          <w:right w:val="none" w:sz="0" w:space="0" w:color="auto"/>
        </w:pBdr>
        <w:tabs>
          <w:tab w:val="right" w:pos="10540"/>
        </w:tabs>
        <w:spacing w:before="24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jobtitle"/>
          <w:rFonts w:ascii="Century Gothic" w:eastAsia="Century Gothic" w:hAnsi="Century Gothic" w:cs="Century Gothic"/>
          <w:sz w:val="22"/>
          <w:szCs w:val="22"/>
        </w:rPr>
        <w:t>Data Analyst Trainee</w:t>
      </w:r>
      <w:r>
        <w:rPr>
          <w:rStyle w:val="singlecolumnspanpaddedlinenth-child1"/>
          <w:rFonts w:ascii="Century Gothic" w:eastAsia="Century Gothic" w:hAnsi="Century Gothic" w:cs="Century Gothic"/>
          <w:color w:val="666666"/>
          <w:sz w:val="22"/>
          <w:szCs w:val="22"/>
        </w:rPr>
        <w:t xml:space="preserve"> </w:t>
      </w:r>
      <w:r>
        <w:rPr>
          <w:rStyle w:val="datesWrapper"/>
          <w:rFonts w:ascii="Century Gothic" w:eastAsia="Century Gothic" w:hAnsi="Century Gothic" w:cs="Century Gothic"/>
          <w:color w:val="666666"/>
          <w:sz w:val="22"/>
          <w:szCs w:val="22"/>
          <w:bdr w:val="none" w:sz="0" w:space="0" w:color="auto"/>
        </w:rPr>
        <w:tab/>
      </w:r>
      <w:r>
        <w:rPr>
          <w:rStyle w:val="datesWrapper"/>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rPr>
        <w:t>Jan 2021</w:t>
      </w:r>
      <w:r>
        <w:rPr>
          <w:rStyle w:val="span"/>
          <w:rFonts w:ascii="Century Gothic" w:eastAsia="Century Gothic" w:hAnsi="Century Gothic" w:cs="Century Gothic"/>
          <w:color w:val="666666"/>
          <w:sz w:val="22"/>
          <w:szCs w:val="22"/>
        </w:rPr>
        <w:t xml:space="preserve"> - </w:t>
      </w:r>
      <w:r>
        <w:rPr>
          <w:rStyle w:val="spanjobdates"/>
          <w:rFonts w:ascii="Century Gothic" w:eastAsia="Century Gothic" w:hAnsi="Century Gothic" w:cs="Century Gothic"/>
          <w:sz w:val="22"/>
          <w:szCs w:val="22"/>
        </w:rPr>
        <w:t>Jan 2021</w:t>
      </w:r>
      <w:r>
        <w:rPr>
          <w:rStyle w:val="datesWrapper"/>
          <w:rFonts w:ascii="Century Gothic" w:eastAsia="Century Gothic" w:hAnsi="Century Gothic" w:cs="Century Gothic"/>
          <w:color w:val="666666"/>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MedTourEasy</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bdr w:val="none" w:sz="0" w:space="0" w:color="auto"/>
        </w:rPr>
        <w:tab/>
      </w:r>
      <w:r>
        <w:rPr>
          <w:rStyle w:val="datesWrapper"/>
          <w:rFonts w:ascii="Century Gothic" w:eastAsia="Century Gothic" w:hAnsi="Century Gothic" w:cs="Century Gothic"/>
          <w:color w:val="666666"/>
          <w:sz w:val="22"/>
          <w:szCs w:val="22"/>
        </w:rPr>
        <w:t xml:space="preserve"> </w:t>
      </w:r>
    </w:p>
    <w:p>
      <w:pPr>
        <w:pStyle w:val="ulli"/>
        <w:numPr>
          <w:ilvl w:val="0"/>
          <w:numId w:val="2"/>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During this period I had experienced the hands on working of a Data Analyst Professional and worked under the supervision of project mentor &amp; developed the project entitled “Predict Blood Donations”.</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540"/>
        </w:tabs>
        <w:spacing w:before="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degree"/>
          <w:rFonts w:ascii="Century Gothic" w:eastAsia="Century Gothic" w:hAnsi="Century Gothic" w:cs="Century Gothic"/>
          <w:sz w:val="22"/>
          <w:szCs w:val="22"/>
        </w:rPr>
        <w:t>Bachelor of Technology</w:t>
      </w:r>
      <w:r>
        <w:rPr>
          <w:rStyle w:val="span"/>
          <w:rFonts w:ascii="Century Gothic" w:eastAsia="Century Gothic" w:hAnsi="Century Gothic" w:cs="Century Gothic"/>
          <w:color w:val="666666"/>
          <w:sz w:val="22"/>
          <w:szCs w:val="22"/>
        </w:rPr>
        <w:t xml:space="preserve">: </w:t>
      </w:r>
      <w:r>
        <w:rPr>
          <w:rStyle w:val="spanprogramline"/>
          <w:rFonts w:ascii="Century Gothic" w:eastAsia="Century Gothic" w:hAnsi="Century Gothic" w:cs="Century Gothic"/>
          <w:sz w:val="22"/>
          <w:szCs w:val="22"/>
        </w:rPr>
        <w:t>Computer Science and Engineering</w:t>
      </w:r>
      <w:r>
        <w:rPr>
          <w:rStyle w:val="singlecolumnspanpaddedlinenth-child1"/>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bdr w:val="none" w:sz="0" w:space="0" w:color="auto"/>
        </w:rPr>
        <w:tab/>
      </w:r>
      <w:r>
        <w:rPr>
          <w:rStyle w:val="spanjobdates"/>
          <w:rFonts w:ascii="Century Gothic" w:eastAsia="Century Gothic" w:hAnsi="Century Gothic" w:cs="Century Gothic"/>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Dr. Sudhir Chandra Sur Institute Of Technology And Sports Complex</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bdr w:val="none" w:sz="0" w:space="0" w:color="auto"/>
        </w:rPr>
        <w:tab/>
        <w:tab/>
      </w:r>
      <w:r>
        <w:rPr>
          <w:rStyle w:val="datesWrapper"/>
          <w:rFonts w:ascii="Century Gothic" w:eastAsia="Century Gothic" w:hAnsi="Century Gothic" w:cs="Century Gothic"/>
          <w:color w:val="666666"/>
          <w:sz w:val="22"/>
          <w:szCs w:val="22"/>
        </w:rPr>
        <w:t xml:space="preserve"> </w:t>
      </w:r>
      <w:r>
        <w:rPr>
          <w:rStyle w:val="span"/>
          <w:rFonts w:ascii="Century Gothic" w:eastAsia="Century Gothic" w:hAnsi="Century Gothic" w:cs="Century Gothic"/>
          <w:color w:val="666666"/>
          <w:sz w:val="22"/>
          <w:szCs w:val="22"/>
        </w:rPr>
        <w:t>Dum Dum, North 24 Parganas, West Bengal, India</w:t>
      </w:r>
      <w:r>
        <w:rPr>
          <w:rStyle w:val="datesWrapper"/>
          <w:rFonts w:ascii="Century Gothic" w:eastAsia="Century Gothic" w:hAnsi="Century Gothic" w:cs="Century Gothic"/>
          <w:color w:val="666666"/>
          <w:sz w:val="22"/>
          <w:szCs w:val="22"/>
        </w:rPr>
        <w:t xml:space="preserve"> </w:t>
      </w:r>
    </w:p>
    <w:p>
      <w:pPr>
        <w:pStyle w:val="ulli"/>
        <w:numPr>
          <w:ilvl w:val="0"/>
          <w:numId w:val="3"/>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University: Maulana Abul Kalam Azad University of Technology</w:t>
      </w:r>
    </w:p>
    <w:p>
      <w:pPr>
        <w:pStyle w:val="ulli"/>
        <w:numPr>
          <w:ilvl w:val="0"/>
          <w:numId w:val="3"/>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CGPA: 7.95/10 (Up to last published 6th semester result.)</w:t>
      </w:r>
    </w:p>
    <w:p>
      <w:pPr>
        <w:pStyle w:val="divdocumentsinglecolumn"/>
        <w:pBdr>
          <w:top w:val="none" w:sz="0" w:space="0" w:color="auto"/>
          <w:left w:val="none" w:sz="0" w:space="0" w:color="auto"/>
          <w:bottom w:val="none" w:sz="0" w:space="0" w:color="auto"/>
          <w:right w:val="none" w:sz="0" w:space="0" w:color="auto"/>
        </w:pBdr>
        <w:tabs>
          <w:tab w:val="right" w:pos="10540"/>
        </w:tabs>
        <w:spacing w:before="24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degree"/>
          <w:rFonts w:ascii="Century Gothic" w:eastAsia="Century Gothic" w:hAnsi="Century Gothic" w:cs="Century Gothic"/>
          <w:sz w:val="22"/>
          <w:szCs w:val="22"/>
        </w:rPr>
        <w:t>10+2 Level</w:t>
      </w:r>
      <w:r>
        <w:rPr>
          <w:rStyle w:val="span"/>
          <w:rFonts w:ascii="Century Gothic" w:eastAsia="Century Gothic" w:hAnsi="Century Gothic" w:cs="Century Gothic"/>
          <w:color w:val="666666"/>
          <w:sz w:val="22"/>
          <w:szCs w:val="22"/>
        </w:rPr>
        <w:t xml:space="preserve">: </w:t>
      </w:r>
      <w:r>
        <w:rPr>
          <w:rStyle w:val="spanprogramline"/>
          <w:rFonts w:ascii="Century Gothic" w:eastAsia="Century Gothic" w:hAnsi="Century Gothic" w:cs="Century Gothic"/>
          <w:sz w:val="22"/>
          <w:szCs w:val="22"/>
        </w:rPr>
        <w:t>General Science With Computer Science</w:t>
      </w:r>
      <w:r>
        <w:rPr>
          <w:rStyle w:val="singlecolumnspanpaddedlinenth-child1"/>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bdr w:val="none" w:sz="0" w:space="0" w:color="auto"/>
        </w:rPr>
        <w:tab/>
      </w:r>
      <w:r>
        <w:rPr>
          <w:rStyle w:val="spanjobdates"/>
          <w:rFonts w:ascii="Century Gothic" w:eastAsia="Century Gothic" w:hAnsi="Century Gothic" w:cs="Century Gothic"/>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Baranagar Narendranath Vidyamandir</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bdr w:val="none" w:sz="0" w:space="0" w:color="auto"/>
        </w:rPr>
        <w:tab/>
      </w:r>
      <w:r>
        <w:rPr>
          <w:rStyle w:val="datesWrapper"/>
          <w:rFonts w:ascii="Century Gothic" w:eastAsia="Century Gothic" w:hAnsi="Century Gothic" w:cs="Century Gothic"/>
          <w:color w:val="666666"/>
          <w:sz w:val="22"/>
          <w:szCs w:val="22"/>
        </w:rPr>
        <w:t xml:space="preserve"> </w:t>
      </w:r>
      <w:r>
        <w:rPr>
          <w:rStyle w:val="span"/>
          <w:rFonts w:ascii="Century Gothic" w:eastAsia="Century Gothic" w:hAnsi="Century Gothic" w:cs="Century Gothic"/>
          <w:color w:val="666666"/>
          <w:sz w:val="22"/>
          <w:szCs w:val="22"/>
        </w:rPr>
        <w:t>Baranagar, North 24 Parganas, West Bengal, India</w:t>
      </w:r>
      <w:r>
        <w:rPr>
          <w:rStyle w:val="datesWrapper"/>
          <w:rFonts w:ascii="Century Gothic" w:eastAsia="Century Gothic" w:hAnsi="Century Gothic" w:cs="Century Gothic"/>
          <w:color w:val="666666"/>
          <w:sz w:val="22"/>
          <w:szCs w:val="22"/>
        </w:rPr>
        <w:t xml:space="preserve"> </w:t>
      </w:r>
    </w:p>
    <w:p>
      <w:pPr>
        <w:pStyle w:val="ulli"/>
        <w:numPr>
          <w:ilvl w:val="0"/>
          <w:numId w:val="4"/>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Passed Higher Secondary Examination organized by West Bengal Council of Higher Secondary Education with 63.2%</w:t>
      </w:r>
    </w:p>
    <w:p>
      <w:pPr>
        <w:pStyle w:val="divdocumentsinglecolumn"/>
        <w:pBdr>
          <w:top w:val="none" w:sz="0" w:space="0" w:color="auto"/>
          <w:left w:val="none" w:sz="0" w:space="0" w:color="auto"/>
          <w:bottom w:val="none" w:sz="0" w:space="0" w:color="auto"/>
          <w:right w:val="none" w:sz="0" w:space="0" w:color="auto"/>
        </w:pBdr>
        <w:tabs>
          <w:tab w:val="right" w:pos="10540"/>
        </w:tabs>
        <w:spacing w:before="24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degree"/>
          <w:rFonts w:ascii="Century Gothic" w:eastAsia="Century Gothic" w:hAnsi="Century Gothic" w:cs="Century Gothic"/>
          <w:sz w:val="22"/>
          <w:szCs w:val="22"/>
        </w:rPr>
        <w:t>10th Level</w:t>
      </w:r>
      <w:r>
        <w:rPr>
          <w:rStyle w:val="span"/>
          <w:rFonts w:ascii="Century Gothic" w:eastAsia="Century Gothic" w:hAnsi="Century Gothic" w:cs="Century Gothic"/>
          <w:color w:val="666666"/>
          <w:sz w:val="22"/>
          <w:szCs w:val="22"/>
        </w:rPr>
        <w:t xml:space="preserve">: </w:t>
      </w:r>
      <w:r>
        <w:rPr>
          <w:rStyle w:val="spanprogramline"/>
          <w:rFonts w:ascii="Century Gothic" w:eastAsia="Century Gothic" w:hAnsi="Century Gothic" w:cs="Century Gothic"/>
          <w:sz w:val="22"/>
          <w:szCs w:val="22"/>
        </w:rPr>
        <w:t>General Studies</w:t>
      </w:r>
      <w:r>
        <w:rPr>
          <w:rStyle w:val="singlecolumnspanpaddedlinenth-child1"/>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bdr w:val="none" w:sz="0" w:space="0" w:color="auto"/>
        </w:rPr>
        <w:tab/>
      </w:r>
      <w:r>
        <w:rPr>
          <w:rStyle w:val="spanjobdates"/>
          <w:rFonts w:ascii="Century Gothic" w:eastAsia="Century Gothic" w:hAnsi="Century Gothic" w:cs="Century Gothic"/>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Baranagore Ramakrishna Mission Ashrama High School</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bdr w:val="none" w:sz="0" w:space="0" w:color="auto"/>
        </w:rPr>
        <w:tab/>
        <w:tab/>
      </w:r>
      <w:r>
        <w:rPr>
          <w:rStyle w:val="datesWrapper"/>
          <w:rFonts w:ascii="Century Gothic" w:eastAsia="Century Gothic" w:hAnsi="Century Gothic" w:cs="Century Gothic"/>
          <w:color w:val="666666"/>
          <w:sz w:val="22"/>
          <w:szCs w:val="22"/>
        </w:rPr>
        <w:t xml:space="preserve"> </w:t>
      </w:r>
      <w:r>
        <w:rPr>
          <w:rStyle w:val="span"/>
          <w:rFonts w:ascii="Century Gothic" w:eastAsia="Century Gothic" w:hAnsi="Century Gothic" w:cs="Century Gothic"/>
          <w:color w:val="666666"/>
          <w:sz w:val="22"/>
          <w:szCs w:val="22"/>
        </w:rPr>
        <w:t>Baranagar, North 24 Parganas, West Bengal, India</w:t>
      </w:r>
      <w:r>
        <w:rPr>
          <w:rStyle w:val="datesWrapper"/>
          <w:rFonts w:ascii="Century Gothic" w:eastAsia="Century Gothic" w:hAnsi="Century Gothic" w:cs="Century Gothic"/>
          <w:color w:val="666666"/>
          <w:sz w:val="22"/>
          <w:szCs w:val="22"/>
        </w:rPr>
        <w:t xml:space="preserve"> </w:t>
      </w:r>
    </w:p>
    <w:p>
      <w:pPr>
        <w:pStyle w:val="ulli"/>
        <w:numPr>
          <w:ilvl w:val="0"/>
          <w:numId w:val="5"/>
        </w:numPr>
        <w:spacing w:before="0" w:after="0" w:line="380" w:lineRule="atLeast"/>
        <w:ind w:left="460" w:right="0" w:hanging="201"/>
        <w:rPr>
          <w:rStyle w:val="span"/>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bdr w:val="none" w:sz="0" w:space="0" w:color="auto"/>
          <w:vertAlign w:val="baseline"/>
        </w:rPr>
        <w:t>Passed Secondary Examination organized by West Bengal Board of Secondary Education with 83.71%</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Projects</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color w:val="666666"/>
          <w:sz w:val="22"/>
          <w:szCs w:val="22"/>
        </w:rPr>
        <w:t>Conversational chatbots (speech and text) in Indian languages for query management</w:t>
      </w:r>
    </w:p>
    <w:p>
      <w:pPr>
        <w:pStyle w:val="p"/>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color w:val="666666"/>
          <w:sz w:val="22"/>
          <w:szCs w:val="22"/>
          <w:bdr w:val="none" w:sz="0" w:space="0" w:color="auto"/>
          <w:vertAlign w:val="baseline"/>
        </w:rPr>
        <w:t>30th April – 25th June 2020</w:t>
      </w:r>
    </w:p>
    <w:p>
      <w:pPr>
        <w:pStyle w:val="ulli"/>
        <w:numPr>
          <w:ilvl w:val="0"/>
          <w:numId w:val="6"/>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Led the team of four to develop the chatbot.</w:t>
      </w:r>
    </w:p>
    <w:p>
      <w:pPr>
        <w:pStyle w:val="ulli"/>
        <w:numPr>
          <w:ilvl w:val="0"/>
          <w:numId w:val="6"/>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Technology Stack used: Python (As pivot language), Azure (As host server, NLP, Speech Recognition API provider).</w:t>
      </w:r>
    </w:p>
    <w:p>
      <w:pPr>
        <w:pStyle w:val="ulli"/>
        <w:numPr>
          <w:ilvl w:val="0"/>
          <w:numId w:val="6"/>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Optimized to be used as virtual assistant bot integrated with other services.</w:t>
      </w:r>
    </w:p>
    <w:p>
      <w:pPr>
        <w:pStyle w:val="p"/>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color w:val="666666"/>
          <w:sz w:val="22"/>
          <w:szCs w:val="22"/>
        </w:rPr>
        <w:t>Assessment of association of mi-RNA genes and mi-RNA proteins in human breast cancer</w:t>
      </w:r>
    </w:p>
    <w:p>
      <w:pPr>
        <w:pStyle w:val="p"/>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color w:val="666666"/>
          <w:sz w:val="22"/>
          <w:szCs w:val="22"/>
          <w:bdr w:val="none" w:sz="0" w:space="0" w:color="auto"/>
          <w:vertAlign w:val="baseline"/>
        </w:rPr>
        <w:t>currently working</w:t>
      </w:r>
    </w:p>
    <w:p>
      <w:pPr>
        <w:pStyle w:val="ulli"/>
        <w:numPr>
          <w:ilvl w:val="0"/>
          <w:numId w:val="7"/>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Performing a key role in analyzing breast cancer and normal breast samples to identify miRNAs whose expression is significantly deregulated in cancer versus normal breast tissues</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Skills</w:t>
      </w:r>
    </w:p>
    <w:tbl>
      <w:tblPr>
        <w:tblStyle w:val="divdocumenttable"/>
        <w:tblW w:w="0" w:type="auto"/>
        <w:tblInd w:w="5" w:type="dxa"/>
        <w:tblLayout w:type="fixed"/>
        <w:tblCellMar>
          <w:top w:w="0" w:type="dxa"/>
          <w:left w:w="0" w:type="dxa"/>
          <w:bottom w:w="0" w:type="dxa"/>
          <w:right w:w="0" w:type="dxa"/>
        </w:tblCellMar>
        <w:tblLook w:val="05E0"/>
      </w:tblPr>
      <w:tblGrid>
        <w:gridCol w:w="5278"/>
        <w:gridCol w:w="5278"/>
      </w:tblGrid>
      <w:tr>
        <w:tblPrEx>
          <w:tblW w:w="0" w:type="auto"/>
          <w:tblInd w:w="5" w:type="dxa"/>
          <w:tblLayout w:type="fixed"/>
          <w:tblCellMar>
            <w:top w:w="0" w:type="dxa"/>
            <w:left w:w="0" w:type="dxa"/>
            <w:bottom w:w="0" w:type="dxa"/>
            <w:right w:w="0" w:type="dxa"/>
          </w:tblCellMar>
          <w:tblLook w:val="05E0"/>
        </w:tblPrEx>
        <w:tc>
          <w:tcPr>
            <w:tcW w:w="5278" w:type="dxa"/>
            <w:noWrap w:val="0"/>
            <w:tcMar>
              <w:top w:w="5" w:type="dxa"/>
              <w:left w:w="5" w:type="dxa"/>
              <w:bottom w:w="5" w:type="dxa"/>
              <w:right w:w="5" w:type="dxa"/>
            </w:tcMar>
            <w:vAlign w:val="top"/>
            <w:hideMark/>
          </w:tcPr>
          <w:p>
            <w:pPr>
              <w:pStyle w:val="ulli"/>
              <w:numPr>
                <w:ilvl w:val="0"/>
                <w:numId w:val="8"/>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Programming Languages</w:t>
            </w:r>
            <w:r>
              <w:rPr>
                <w:rFonts w:ascii="Century Gothic" w:eastAsia="Century Gothic" w:hAnsi="Century Gothic" w:cs="Century Gothic"/>
                <w:sz w:val="22"/>
                <w:szCs w:val="22"/>
                <w:bdr w:val="none" w:sz="0" w:space="0" w:color="auto"/>
                <w:vertAlign w:val="baseline"/>
              </w:rPr>
              <w:t>: C/C++, JAVASE, Python, Kotlin, C#, NodeJS</w:t>
            </w:r>
          </w:p>
          <w:p>
            <w:pPr>
              <w:pStyle w:val="ulli"/>
              <w:numPr>
                <w:ilvl w:val="0"/>
                <w:numId w:val="8"/>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Databases</w:t>
            </w:r>
            <w:r>
              <w:rPr>
                <w:rFonts w:ascii="Century Gothic" w:eastAsia="Century Gothic" w:hAnsi="Century Gothic" w:cs="Century Gothic"/>
                <w:sz w:val="22"/>
                <w:szCs w:val="22"/>
                <w:bdr w:val="none" w:sz="0" w:space="0" w:color="auto"/>
                <w:vertAlign w:val="baseline"/>
              </w:rPr>
              <w:t>: Oracle, SQL, MySQL, MongoDB</w:t>
            </w:r>
          </w:p>
        </w:tc>
        <w:tc>
          <w:tcPr>
            <w:tcW w:w="5278" w:type="dxa"/>
            <w:tcBorders>
              <w:left w:val="single" w:sz="8" w:space="0" w:color="FEFDFD"/>
            </w:tcBorders>
            <w:noWrap w:val="0"/>
            <w:tcMar>
              <w:top w:w="5" w:type="dxa"/>
              <w:left w:w="10" w:type="dxa"/>
              <w:bottom w:w="5" w:type="dxa"/>
              <w:right w:w="5" w:type="dxa"/>
            </w:tcMar>
            <w:vAlign w:val="top"/>
            <w:hideMark/>
          </w:tcPr>
          <w:p>
            <w:pPr>
              <w:pStyle w:val="ulli"/>
              <w:numPr>
                <w:ilvl w:val="0"/>
                <w:numId w:val="9"/>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Operating Systems</w:t>
            </w:r>
            <w:r>
              <w:rPr>
                <w:rFonts w:ascii="Century Gothic" w:eastAsia="Century Gothic" w:hAnsi="Century Gothic" w:cs="Century Gothic"/>
                <w:sz w:val="22"/>
                <w:szCs w:val="22"/>
                <w:bdr w:val="none" w:sz="0" w:space="0" w:color="auto"/>
                <w:vertAlign w:val="baseline"/>
              </w:rPr>
              <w:t>: Windows (7, 8, 10), Linux (Zorin OS 15, Red Hat Enterprise Linux 8)</w:t>
            </w:r>
          </w:p>
          <w:p>
            <w:pPr>
              <w:pStyle w:val="ulli"/>
              <w:numPr>
                <w:ilvl w:val="0"/>
                <w:numId w:val="9"/>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Web Technologies</w:t>
            </w:r>
            <w:r>
              <w:rPr>
                <w:rFonts w:ascii="Century Gothic" w:eastAsia="Century Gothic" w:hAnsi="Century Gothic" w:cs="Century Gothic"/>
                <w:sz w:val="22"/>
                <w:szCs w:val="22"/>
                <w:bdr w:val="none" w:sz="0" w:space="0" w:color="auto"/>
                <w:vertAlign w:val="baseline"/>
              </w:rPr>
              <w:t>: HTML, CSS, JS, PHP, Perl</w:t>
            </w:r>
          </w:p>
        </w:tc>
      </w:tr>
    </w:tbl>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Certifications</w:t>
      </w:r>
    </w:p>
    <w:p>
      <w:pPr>
        <w:pStyle w:val="ulli"/>
        <w:numPr>
          <w:ilvl w:val="0"/>
          <w:numId w:val="10"/>
        </w:numPr>
        <w:pBdr>
          <w:top w:val="none" w:sz="0" w:space="0" w:color="auto"/>
          <w:left w:val="none" w:sz="0" w:space="0" w:color="auto"/>
          <w:bottom w:val="none" w:sz="0" w:space="0" w:color="auto"/>
          <w:right w:val="none" w:sz="0" w:space="0" w:color="auto"/>
        </w:pBd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IBM Data Analyst Specialization </w:t>
      </w:r>
      <w:r>
        <w:rPr>
          <w:rFonts w:ascii="Century Gothic" w:eastAsia="Century Gothic" w:hAnsi="Century Gothic" w:cs="Century Gothic"/>
          <w:sz w:val="22"/>
          <w:szCs w:val="22"/>
          <w:bdr w:val="none" w:sz="0" w:space="0" w:color="auto"/>
          <w:vertAlign w:val="baseline"/>
        </w:rPr>
        <w:t>- Coursera - https://coursera.org/verify/professional-cert/NKGC4J9C8H4W/</w:t>
      </w:r>
    </w:p>
    <w:p>
      <w:pPr>
        <w:pStyle w:val="ulli"/>
        <w:numPr>
          <w:ilvl w:val="0"/>
          <w:numId w:val="10"/>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IBM Data Science Specialization </w:t>
      </w:r>
      <w:r>
        <w:rPr>
          <w:rFonts w:ascii="Century Gothic" w:eastAsia="Century Gothic" w:hAnsi="Century Gothic" w:cs="Century Gothic"/>
          <w:sz w:val="22"/>
          <w:szCs w:val="22"/>
          <w:bdr w:val="none" w:sz="0" w:space="0" w:color="auto"/>
          <w:vertAlign w:val="baseline"/>
        </w:rPr>
        <w:t>- Coursera - https://coursera.org/verify/professional-cert/249YVP7L4GL8/</w:t>
      </w:r>
    </w:p>
    <w:p>
      <w:pPr>
        <w:pStyle w:val="ulli"/>
        <w:numPr>
          <w:ilvl w:val="0"/>
          <w:numId w:val="10"/>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IBM Applied AI Specialization </w:t>
      </w:r>
      <w:r>
        <w:rPr>
          <w:rFonts w:ascii="Century Gothic" w:eastAsia="Century Gothic" w:hAnsi="Century Gothic" w:cs="Century Gothic"/>
          <w:sz w:val="22"/>
          <w:szCs w:val="22"/>
          <w:bdr w:val="none" w:sz="0" w:space="0" w:color="auto"/>
          <w:vertAlign w:val="baseline"/>
        </w:rPr>
        <w:t>- Coursera - https://coursera.org/verify/professional-cert/BKBNGMVBJEQH/</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2666AFFF-F794-4591-A935-0EAC21521839}"/>
    <w:embedBold r:id="rId2" w:fontKey="{99123885-4020-4CD2-B077-0C73E80260DC}"/>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80" w:lineRule="atLeast"/>
    </w:pPr>
    <w:rPr>
      <w:color w:val="666666"/>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60" w:lineRule="atLeast"/>
      <w:jc w:val="right"/>
    </w:pPr>
    <w:rPr>
      <w:color w:val="000000"/>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000000"/>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color w:val="000000"/>
    </w:rPr>
  </w:style>
  <w:style w:type="character" w:customStyle="1" w:styleId="datesWrapper">
    <w:name w:val="datesWrapper"/>
    <w:basedOn w:val="DefaultParagraphFont"/>
  </w:style>
  <w:style w:type="character" w:customStyle="1" w:styleId="spanjobdates">
    <w:name w:val="span_jobdates"/>
    <w:basedOn w:val="span"/>
    <w:rPr>
      <w:color w:val="000000"/>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val="0"/>
      <w:bCs w:val="0"/>
    </w:rPr>
  </w:style>
  <w:style w:type="paragraph" w:customStyle="1" w:styleId="ulli">
    <w:name w:val="ul_li"/>
    <w:basedOn w:val="Normal"/>
    <w:rPr>
      <w:color w:val="666666"/>
    </w:rPr>
  </w:style>
  <w:style w:type="character" w:customStyle="1" w:styleId="spandegree">
    <w:name w:val="span_degree"/>
    <w:basedOn w:val="span"/>
    <w:rPr>
      <w:b/>
      <w:bCs/>
      <w:color w:val="000000"/>
    </w:rPr>
  </w:style>
  <w:style w:type="character" w:customStyle="1" w:styleId="spanprogramline">
    <w:name w:val="span_programline"/>
    <w:basedOn w:val="span"/>
    <w:rPr>
      <w:b/>
      <w:bCs/>
      <w:color w:val="000000"/>
    </w:rPr>
  </w:style>
  <w:style w:type="character" w:customStyle="1" w:styleId="strong">
    <w:name w:val="strong"/>
    <w:basedOn w:val="DefaultParagraphFont"/>
    <w:rPr>
      <w:sz w:val="24"/>
      <w:szCs w:val="24"/>
      <w:bdr w:val="none" w:sz="0" w:space="0" w:color="auto"/>
      <w:vertAlign w:val="baseline"/>
    </w:rPr>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50e8f178-72b5-42a0-8f9a-d800200ade10</vt:lpwstr>
  </property>
  <property fmtid="{D5CDD505-2E9C-101B-9397-08002B2CF9AE}" pid="3" name="x1ye=0">
    <vt:lpwstr>jEcAAB+LCAAAAAAABAAUm7e6glAQhB+IgpxKcs6ZDpScc3j66y38LBQPnt2d+QeUEASUoUkeo2GaFgWGJkQSJTgR5nGYgyn89nwNg9tF7VcqMHgcpez7SEdAvGnqcyHBYtdvYxec9BBTu6MH/Gw8cOSuANq8ouusHUVMX/cSDip1pxn1dOBvmKwvPfTN0FHdWOE+wNqazAvyqemoyWPGd9glE/3kkBlIqV+6emeawC5Up6YS84kchzMGZOixhZB</vt:lpwstr>
  </property>
  <property fmtid="{D5CDD505-2E9C-101B-9397-08002B2CF9AE}" pid="4" name="x1ye=1">
    <vt:lpwstr>ikyULQYBRm6it5KwAAs1HXy1kaf/NbevMB62p12FCtKHRqzBum7Qvke69oNFIPzWocW1Jf/zaQvtCevJx88TjQ3yOr5kvbvXlfRhWfYJdPj6O7HyOi3KWqvnuo+2NGAW2Rq1Ppp6MMGEAAQc3Nq8+ABW16+dxA6jON4KzeQqidQ5IqLgjr52gEBCXNiszgxXgx2O0xa2uf4yzIIHPB7/AbXq+VCMiSkb5mexHO1pBhphTcEeWEhNf5LFyxqjRh4</vt:lpwstr>
  </property>
  <property fmtid="{D5CDD505-2E9C-101B-9397-08002B2CF9AE}" pid="5" name="x1ye=10">
    <vt:lpwstr>By1uiISsbnO6TZM/20LH8IsnSpeTSLpE1sKgHCnFLs2+PL0ZS3JAUnEtIevlQ5NG1J3KLafrCNh+m32YJl4QrFuZ6ZvDgjzzNI+xHtxzbqrRneVdW3gvMPaOaS3zIZR+LKg7GwPpAfEdFMLtc6mQpAm8HmhVqq8N0LrPesZJWQy4f3YDdL4hqTPfpQzq6POgX9jC78AiXDr1IMDr9eYUBRpSzD8U2RyxC3bZIrWJT242+p0wMN+M7fNvsAiqdlE</vt:lpwstr>
  </property>
  <property fmtid="{D5CDD505-2E9C-101B-9397-08002B2CF9AE}" pid="6" name="x1ye=11">
    <vt:lpwstr>T43c0NdfLH+LA4MJEeB1SoZ4mXiuJD9zAVGYvePUaIEu4kptHT8o8hy5Ow4mEss4SfHJPM0qLUx7NSSSHCj/xHjIsEwelINyBsdS+jYBgIh6PV0UTkH1p++PzMu1oA6KiFzyNldJZ5VRiRTcavi9EPkgvE5kuKHhW+Bs1iIoMgXTCaLYeJb2UEreu6JDEiQ3IsBDJ2De29daL9WLDJXA5uxnRN0p55dtji5TJA+NkPPWRznwkHzHe7JURct34Bd</vt:lpwstr>
  </property>
  <property fmtid="{D5CDD505-2E9C-101B-9397-08002B2CF9AE}" pid="7" name="x1ye=12">
    <vt:lpwstr>5FKZHgs9JqEcxUMle4Iv/n4aC/f753u1cK3/HgVNydGFBuevg1wIzhzrq842VE6jbPohKh1oY5QujloAvikwLd6/FfGw/k03zOHGy4luSjv3I7oOaIcVe6x5Cx9aDYQNXCB940vsMWBM5G2el8cCt7YN++QDIceilbuvaeS+oRisppAFNg+6Z+2ecp19b/vpvMboHuTxGBDR5bWHkMP5py+xuF+isucklPFId/lNzGyh7Hz+jvs6a3nuMhkNbl4</vt:lpwstr>
  </property>
  <property fmtid="{D5CDD505-2E9C-101B-9397-08002B2CF9AE}" pid="8" name="x1ye=13">
    <vt:lpwstr>BSnMWo+lqSOd6KyEPFD2lX1VPMVxHMEOYWPPsQszApf4UtHVPbT3qdGr9FrKJO3QvPlZS2g/7os7NdEIfVq3/oxXzprFSzMgm5OrE1L5QTTi0hHEIQIwBvPEXy1C4RYQf2UKlKCOq3/rIPK9N4G3P9nwRZcOUSexE310LdKbiZYdRwRDxUHQUyeXtJ2hj6dI4bBbYcl/uD4seoJP5jyr0YOn1dEt9XwSuTSNMRDGord7M9O6bOqiCox+bEx26cK</vt:lpwstr>
  </property>
  <property fmtid="{D5CDD505-2E9C-101B-9397-08002B2CF9AE}" pid="9" name="x1ye=14">
    <vt:lpwstr>MHPMiAH9LQDF6UVIEKctHx1t7bYhQMMvR3tMYwuPR6tSbBtwA2d0Qgaon9foyf4PDjeMY6QaWk9MI73wrW7akKuy4pUXLA3bE/iR4oWDcgdaSv4mHjE/SY1qvD4mshc+0zahaTAUIMmj3vwNZBQQuPtEn7HG2rONcT7VldVlpI7L2IvCdRWB5yjxVItc5Mn6/oSwQW/TprdJg9TYWN4WD+7X4SnxTQJ4aSRmIy+IG31XG0IfY/tDoxGN8JjZnDm</vt:lpwstr>
  </property>
  <property fmtid="{D5CDD505-2E9C-101B-9397-08002B2CF9AE}" pid="10" name="x1ye=15">
    <vt:lpwstr>XLZfNN/sPgjeQLgpiPprkKftT1XTVieLD4JQvxtZrswyU4CyJrspZk0asKrOfCPRkoq85ni4AECFymS2M3soU6oWhheJAcWpLzGePsk8+katiypX8UrH20GRg1NszZXAgEfZVluSAVwEVT1RfrUOPW+PuJWma7v5QGr2mZDcL1E+P1ihhnk9dorbeM2HYjJdAh4cyh5JHYM0CRmbbnl51IHWf3oNfbulwxhLRtdb5L4LhGz7mS7goA9R6gOJF/K</vt:lpwstr>
  </property>
  <property fmtid="{D5CDD505-2E9C-101B-9397-08002B2CF9AE}" pid="11" name="x1ye=16">
    <vt:lpwstr>yA5+VZ5Wb+CsakGxSBnb6ZU0Fk1hZyUVuJc7rwnug05og+BjVlcp4FKdJNJUVW7A3DKwwcCmgITVWrnsoIVHbgfH9wb9YtFxNCDexj7346je1KONqocgBnYSrqPjNA/vE6reTVYOl4Xz+hCiG8MCsZyeW6gfrsMEavhQDwd69M7SX+W3jDIjqwdXdUGtqamL7xQenkJFZWV4FKRLyVQNdaJiCFh0TMTtx+zqagdx9UOZHyQtqNIOKY2a0ESzy7c</vt:lpwstr>
  </property>
  <property fmtid="{D5CDD505-2E9C-101B-9397-08002B2CF9AE}" pid="12" name="x1ye=17">
    <vt:lpwstr>y3P0rkUyO1nm4ZIH6cQ3sBIDipeUJINIRP3MnfXiU5ooC2jpqlbwFZpvyvFQWLB+YuxwN5MhNjNpDP35DDLhyHDqsuGc4tSeg21y8whjqqkTkrn5GyGH4oDzZtrsx0RgA1z1/9OmyM8T3M/UU4C/wFG5IGgqGPqSu9jm5cVFep3fSlrpxo3i9nHCeyvJOUV9szupSr1q29lu4QvUsHWAdXRgHtZg+d1qSJVXtOdkYs6ypwBQVcrzjBCYR06pUH4</vt:lpwstr>
  </property>
  <property fmtid="{D5CDD505-2E9C-101B-9397-08002B2CF9AE}" pid="13" name="x1ye=18">
    <vt:lpwstr>knj5ti54Zph0gRMcF8c1UrTTnw7jagYoLo1/TRvVCkaXNfGoeQfA12g1B+IoXuLJsLX3cukiSret38ml6fguyaqWXk/xzJKTBBhKH4BS8i4p8B9wef/hbJr+PHb1+EyP32Vp6Dz8B0MmpHD3kIgiIhgyqKJ4++lLm8rdxtUszxeO/0uTGV4SsRZ8NOGcuH5GE3xQDZ2dmvCeYO94tTc/XZXFlL/cyurahWIZs4XBmktG2BiM2nX3VwS98EkPIjI</vt:lpwstr>
  </property>
  <property fmtid="{D5CDD505-2E9C-101B-9397-08002B2CF9AE}" pid="14" name="x1ye=19">
    <vt:lpwstr>EUZxxW56ZkP+OZSlx8r6WPmnO7bP6jvzcjlWK8DSZ+KJvuu37x4E8oi/MGSQF4TprGwDd6hmAzrwDB4o7mtN6jFMvZ/6Sqib8UXkeG4iaPj902KzhEESzciLAuG6yCG36DlQvd9alOAdHGHUqlt40X0W7KbsUZz/VVHp9/bfsXRkSAYmGBdtOAJVVsNP2/3fVvg0xC+3npOs5dwbCSMN8C3QxWcI4Iu0zSZ/rPoNA4DinyZFxAi9ucbVIAr1hpp</vt:lpwstr>
  </property>
  <property fmtid="{D5CDD505-2E9C-101B-9397-08002B2CF9AE}" pid="15" name="x1ye=2">
    <vt:lpwstr>02lHQffYFFOwZnIeZUtKVJp0NGcVYKNoLv/iqntrmRBR0pGsBv5LGD4iMhoL31PNfULe63rhLg51tLoECuLLqOdlx6L5R0x/PFF0dorSmMV7vjUGbq0yh57Yth2FWfDB5l64b7/E6enXbueXRHy48u7El1zyqXFEBZyPMSS1OCU9xKY/DZnvNrZ5dHg5LI0gJhp6bY+YzTlYoFelPlQi9G8EIuqTVqM1ImCdjZ8FUuDbW5EjVqXpDaoZgl1tbpE</vt:lpwstr>
  </property>
  <property fmtid="{D5CDD505-2E9C-101B-9397-08002B2CF9AE}" pid="16" name="x1ye=20">
    <vt:lpwstr>lwkp0PwariW9KRYLKKUaa/iA6i9yvi6ikplgbi8kDdYCT7cA2iT0fdWGd7/YZ5GZOGEbZDQ9sDA/2KckvkdhQCHKlNClM85JaF/Z6dAVeTq7nRTFHz6QcvYUlgxNIkbXVDPazuV4cxLnjqpSqpLqUtvB8tLDrZhNecOCjtzwSBFpyRN++GkkFTxoJ6bldj0bBBS4XXWAcFiTgY1H8UEPQV2/lsdODOrdx3VyGbHekZk6drezTdI3n0h/fgrhKNO</vt:lpwstr>
  </property>
  <property fmtid="{D5CDD505-2E9C-101B-9397-08002B2CF9AE}" pid="17" name="x1ye=21">
    <vt:lpwstr>HMmQaplbtJZNqupMPG51aFKiZJjmWifrJdXjJ4xEmfnvnE12+4oyZ76G2k15Evqf3UQErtah3Uz/AzO3b1BVo8ONlN2FX33uPK/0diHLYD+c7DcsAl9W0y4sZ9n3diFXCd83Cd/a5wS+QjqmAG/74IEgvRg3MZwd33+e9voMiupB/AybGNVEP4Dn0/l8BAtBNVPgfxDf8JB4wqfou1DtSwqG2xYaVHp3+qpq2J91erEi7RpI6gpfPoKibcgPUKs</vt:lpwstr>
  </property>
  <property fmtid="{D5CDD505-2E9C-101B-9397-08002B2CF9AE}" pid="18" name="x1ye=22">
    <vt:lpwstr>bNARjxSza4JdzgGLohvoUiFBuHPo9idqiESiJW4i+IV47vFfXvpeG5vDVrq4Oomvrn8UnzkOyw1Ki4RKJMJ5igW4hR4CFyteR0iXgYXvm2NBzASFsNtmlc5ssZfQqnvaIk5/UFT7NW7voxKYwaKymvbVsTJX4ZyuRHKW2EKxpvWbPPSmYxXiXLB47IcpvtyGbktnql607jZ88LzgnyHg4W+0LI95wOa84P3FeDlh2gxMSSKKFQ7OnsI0TikuXjq</vt:lpwstr>
  </property>
  <property fmtid="{D5CDD505-2E9C-101B-9397-08002B2CF9AE}" pid="19" name="x1ye=23">
    <vt:lpwstr>GQBbr2Wazu+IKzTEIjErMOlNKYP23Pdya4B0BI3rUI/FOCroPIIzYKNRaR+ed9Mc+b0+dMBBgF9ZFiTUjp6qEa4UEYMG8jbT/VbS1NLGmz9wVOWWcs52DPPPvNB8B5L02AbPEWzBa/859Wu+xAjWx1Zu0vNMvU/DRIZJ5CJX0KNG8RTTN6dUSGaSYldrrxBvkqqbvsYfP+voDjolJJwEdBz4MQT2De8kBD5RogL8r3NolnJKXlG015ukCQEudoC</vt:lpwstr>
  </property>
  <property fmtid="{D5CDD505-2E9C-101B-9397-08002B2CF9AE}" pid="20" name="x1ye=24">
    <vt:lpwstr>gTgr/UN5g57QSUNgeNmD4Amvi7HQLPsWAuG+lQgw5tARoRIIDHa2pz2S97BXX82HGc5Ozj3Ch/YwYEGm8HjpN3oqJhMzs0xrvB/wvQGVRkJae43PpZ8MAKr62sAsL5j9S0IgizOXAwnRzS1hHvD+BLXlepKVcrL9Th+vmyG/mUZ3u0sTUtZaO/B23L9bszM5RY2MwHZ++rVizH+GnulWoevpXpvn+ng9G1FjKlAT6bkjxVE50ebaIqnUMFenlE0</vt:lpwstr>
  </property>
  <property fmtid="{D5CDD505-2E9C-101B-9397-08002B2CF9AE}" pid="21" name="x1ye=25">
    <vt:lpwstr>BamDe/eqLCG9LXH7a3Yd8ExOLtuY2LL6N71dNtjxNN9n8xKZO4uDi8hnTd+mU3Hf0ClCgbIA/xg30AYYm/fb6YFXzFZyj0QA32dOwupZ+fOPbGqhaTmdO7ow35PZIX6gEvaXc3S0nsh+6pn98JaiE3X7i9T6UUvJ7f0ifNPimRr8AaNaYtJeIvBwYHh+P8jghQY6NOVsgvG/eKacxut+HJrt0L3+cRWxjUm8WEo1e8gI/2POOMjY95l2Ne0rGda</vt:lpwstr>
  </property>
  <property fmtid="{D5CDD505-2E9C-101B-9397-08002B2CF9AE}" pid="22" name="x1ye=26">
    <vt:lpwstr>H2kky4MEVtqt4A7xKm3TessNSNDr46s7IWStUnlqxwKA0ixOM4Hfr04vII/WyFyXhOiSJcyW0KE1wHtHImxaRV0FAefqVavO8hkUmtGqoI072Bo5JJsFl485957wPfubrNrNWdIhyUpC9zGKzDgVdWwkuSGkHLBTLGfb+RN+EkVKrGkaOGClHsCcS0sM7MVyaWtdZcDsXe6tt5QoRfDvzu6+YM0rfZV2UhSvNj5UXVpfqTz35HiKZ/3ax2y/jow</vt:lpwstr>
  </property>
  <property fmtid="{D5CDD505-2E9C-101B-9397-08002B2CF9AE}" pid="23" name="x1ye=27">
    <vt:lpwstr>avtddwx5dr1aZWxMJ0mM5FtbOVIwvRMDyjW8M8KsDpezbcMgnjsYyNoPeXMg5j0R7Ax5vfV71sgMsg2ZXgEBqMJGvZrdLQ1mykQ9iKQ8ukX82OGC6yGHqqoVn5QUpjXJIfTHQV6n+rXJxnPNB4t4t5PC36+tl1wuJLlz7R5nTf9DEXcWS6tSdOXMR5njweBYOha6ZvzRfOW9W6aomNwaZuIYUgp6p5MjFaia82j5+FrHRuSak+MToPCfwZTqoho</vt:lpwstr>
  </property>
  <property fmtid="{D5CDD505-2E9C-101B-9397-08002B2CF9AE}" pid="24" name="x1ye=28">
    <vt:lpwstr>i56dwpxAwqvvBSMUH+GiAsvH3qcyk66RSoK4lB6dU77gT1slszLW06KMz3cKFaocSqhkcTIn8s8nQsm7JZaSETSt1in1q1XQT16wGPYVUGqJZ5+kJ4JiaC4X6EE4+nbP/q4L4ws9o7QHOvKdv36xR47iWmx5Rx6jWZntWpH4BS21K1lGlyd725ws8nL8cAXb7w4/5r7jfZUZwATYIrG+tiknL25PZpCaQ2V5CGam7yAFq+rF3UCkXsI5+EtoZ6B</vt:lpwstr>
  </property>
  <property fmtid="{D5CDD505-2E9C-101B-9397-08002B2CF9AE}" pid="25" name="x1ye=29">
    <vt:lpwstr>a9ij2aw5x2yaY5Ff1Ow751r4d0MfNWatnxpMOOFzfhKsGxN8fo5M/8gYF8iHVPrXGGEVV2jnYjpB/IS8J+0R8vgaAWnMmDdvQkObwYZrASGJVM58HfY2Tk6F5Or8gxa5VnxVc/qxeTrJCFmgVzfuKjInZfDU1X5+NtUxQjF+ty45W1viTOHSdFBcGD7s0199JHZ/j3eA5Im0iZdWuSbjFaOBLAPdXeQ9ighKM71g7ja4uf6oKwp3dHewT0eDml/</vt:lpwstr>
  </property>
  <property fmtid="{D5CDD505-2E9C-101B-9397-08002B2CF9AE}" pid="26" name="x1ye=3">
    <vt:lpwstr>49DEtpbR6uDAnrqx87ulCVAiThIQGCvTUQz0xC7uA0cQvzGivE0U1ktPOdotI8EwxZ4sQiu6tjGDCcIA9fFeepqX+Yyg7SvZHn1v1DK3Kyi6pVYSgJeZ5cDn9SxVTessgzKZfVRi/YXgWrnhuVvVwIafmgtXuRmydSKGyne60nqhyYvCNDCLlxcmERnN7dW99r978q+F8ONHeeLD1Iixgp0OLQnwZGir7LfIwNX0ydAo2/WLMsnrgXLNA4poXur</vt:lpwstr>
  </property>
  <property fmtid="{D5CDD505-2E9C-101B-9397-08002B2CF9AE}" pid="27" name="x1ye=30">
    <vt:lpwstr>jkXKGH8M0vKv896eF4n5gHrGiYWGQmMze3x2cFicBkDYd2MJ+OgX4TclHYqvuKpDzDQSZL51m8mXcGpp3+xAf/pXU6KSYklRxDEsHTyV/1Ed84UdFM1E2v5T/9205Gn+nhWqBKZFtz1dI23XbtI8RAkpwRdY3UKMRR0Mf1lzoDDN4ue9WF6+siksLuNW5wtBvm9vqoia5xvGjhrXxwuxDiVrXRy7rMBMrk0PC2glPFYIN/f8z8VWJbpg1CuoJKB</vt:lpwstr>
  </property>
  <property fmtid="{D5CDD505-2E9C-101B-9397-08002B2CF9AE}" pid="28" name="x1ye=31">
    <vt:lpwstr>hDMy686FEY++PQt+gPHcrmMSfVFCH8bwI5r4vJnqP0UD6b5Mpu+3LtC7+AEFCMTRKoPJXg3R55t6imYNEFmMBu1GRLIKqppmmlkCr1r8C8mgBG4DxGJCS83j3cADixXJRoNaPZtK7ekpR/Nf5zA/XIT1bQmGvb6JWvBRruW4wCtewoNmoGnl4vlkmkJgf663Qm4aH/QX3RkL5f8ssPtG44kGz0WW1AAj4nmMbyFgZa5f5SOj72qmEhNymkYILnD</vt:lpwstr>
  </property>
  <property fmtid="{D5CDD505-2E9C-101B-9397-08002B2CF9AE}" pid="29" name="x1ye=32">
    <vt:lpwstr>HVbebbhqZzS5O23f+PQyrPfarULi/ERlagSEd6qF3oBfPcol3/PIkENTzkYi3v/QFDfig+z9hkEdZtEpDYcQanehgBT47MlHzJiQS6dhmBGsAb6V558zhH3DBtzuJE3T+AwIq+xyt7/crehRypwhoOyA7yeUR1Tyf9t+msXgv5nHd4uIECiFA+/XJD/souYdy5e9kvfDwi/HCARP+TDAGoZITYIACZt1Uj2+MsFP/gt1jEAq6aYL6YXM5sbQs9R</vt:lpwstr>
  </property>
  <property fmtid="{D5CDD505-2E9C-101B-9397-08002B2CF9AE}" pid="30" name="x1ye=33">
    <vt:lpwstr>GLQgMHfWcZaB/P2MgmIfAEt7wI6GBDaTLZkdU20uwLmfCotuVBceGMZF3eW1p929o4BJF+9Gcq61dVcmKsQk9MyKNM/uz2wsFFx1eZ62h7QC9J5JupuPQAEeJcpZJoW5bckgPnZ0VNBRz1KbMqwt5N838RMKyCSq6flrHmfceyEXJibwv84tSh77MeUOIExmtVPcU+IcexGv8Tb1hn0BlIgY9Tq94ilATbirJ4jV7ztpbo37LeNtUnyGKOMuQ7G</vt:lpwstr>
  </property>
  <property fmtid="{D5CDD505-2E9C-101B-9397-08002B2CF9AE}" pid="31" name="x1ye=34">
    <vt:lpwstr>iYSKKWM0yitJ+kWfue9lovHP1tragSziS+rWy8UM9NmAWFUQY/PpqLMBmR3l63QthqwZYDeXAW0H4UYZ8fN4qQKlqISB1yb04bRslLoa/Aw8/mjoTqFWIIHwuBTdungD9vf3a0vqoFwIdT+qB0XZlWkvqh0deZIrNFU70FEfW7HQI4CfYOT3g8hqmwE4aXICc/NnsxkKmJRzcyR5vovM6HZFUjRuidjo6q3gCT78dSR22fnohxfGxRh25giel4Z</vt:lpwstr>
  </property>
  <property fmtid="{D5CDD505-2E9C-101B-9397-08002B2CF9AE}" pid="32" name="x1ye=35">
    <vt:lpwstr>52K6wXcO+I4R179ToE68BgdHhE6JpUzSeOkybLKs2kyeUxTmHTcc+xSUSt2EO4cTPs+UOtAImE+h0NHw+YYxsTwZatRTQ4LFBJIJj5mt8vIgZ80+D75JWXsM0uyv0CdOV4twsLWw5F6IKg/kPeeAFHGrLW9DfIbjnCgzJbQbQdTDh6LItdNdYl/gQi+GIRnIbI6dCmmZo+dH0mHznW1jRvltKoDgThZeTwawIOYYfer/fipLE3aSgXFB3bXAJGe</vt:lpwstr>
  </property>
  <property fmtid="{D5CDD505-2E9C-101B-9397-08002B2CF9AE}" pid="33" name="x1ye=36">
    <vt:lpwstr>qcdN29yEaoBP2n2mMyNYl6LV8ZfTNS8eao+YPtUeXByEJ3imWFQ8Fv4QcUidnjSmJZKnNd1x73Cirg96ftOjvgzrsD+bvs1l8kx8Jpvj1O8v4JWsdkCmrz6y9lMOGXx3fp/StpmlXSxSyixYcSScKhlJ9dmd3doYmT2GL8ie2s/qU4oVue0AIoR1tsZSg0uTlNZYhAIp4XM1H2cLrJsjqgKMmU3ALL01frGhf85Ck1h7N5ofBdBY7Q8/w0+PDUV</vt:lpwstr>
  </property>
  <property fmtid="{D5CDD505-2E9C-101B-9397-08002B2CF9AE}" pid="34" name="x1ye=37">
    <vt:lpwstr>rK5KkEOOV8HvQ2ggJH3P3wC8/anv7zC47cWVvMKjQ5z9IZq93oTFghlHHtSY3MYFodVVW3iAEElPP359tupRU0Zkvmno0MFQtytokHQqXvR/yPC157wcr7Y3v1q0g7GKd4gjKldyIV6XB9pm4n2PAvPFDmmv0sHrot4G+FPFj8qr0CWh72Essc86f1QxBXi+3x7uTg4NEV5Ad8TzE4PZMNDEAVeBumumPJjqkNN7gr7B+ecfTwWotTJm5+YXPM1</vt:lpwstr>
  </property>
  <property fmtid="{D5CDD505-2E9C-101B-9397-08002B2CF9AE}" pid="35" name="x1ye=38">
    <vt:lpwstr>5ViU8f0pNd9VY4I03zwz64m2MwtsuEJbz46yV/e+sE75SpCwXHJMvdotehqPLJLkC1Av5KSy422/7WPzRYce/5uEqHembYqTFDNyzLWPnECVGAxyVw5HZp2tJPIyPtqcldIM1O4L5UgGE0dpIAnVoXpQeILW0K1//2z2SJjQy2pHkChmrGoTbGbSfRYOngYUVYnXsZCAQXkQG/gVAihkTGAaUSTPXbra5EnHcz28YpWnQY4b1uNZMlH2z4aX37a</vt:lpwstr>
  </property>
  <property fmtid="{D5CDD505-2E9C-101B-9397-08002B2CF9AE}" pid="36" name="x1ye=39">
    <vt:lpwstr>wB11ZGr8AgVcJGsQSaTp/MTf9xhOhQ1uzurg/0yS9xUqAWLpdFjHnirRzvV2jkmapYxeFS+pc8SuAf8ptmdaO7Pg1aFIdb253SXFWe1yecE/Zzjhkrr5XKP00ZSJRq0JeqvtM+PrUMFOg7jghmBbHeIAg8DOB+F7vG72luNswnZZVrTzPr+8Oo0j1rHYfdDG8OVNHiq0GHiUD+CmrARFnwOcOsXbSUM3n9m1wMg5zw1l3UoR06vQX1Wd31t49o/</vt:lpwstr>
  </property>
  <property fmtid="{D5CDD505-2E9C-101B-9397-08002B2CF9AE}" pid="37" name="x1ye=4">
    <vt:lpwstr>YNLFtB4KmeW6LATZGfJ73p8ApOcp7+YeKopFOImXOInetd3a2xLwU5zkmNGDW02SRBCAb4QpHq7AbZRAoJXjfAavqYRsDjKwYMW6fgw7R4ZBLn5uB4wFMFAd2/t0385MP2orbgvBWupqIrsMThcYqaUCSFPjwEFKLvBNnIhgrE+WtjYBfZIkNPbumKeJZADbm0BqfCt+PO6Q4a2tYAoS9UiYWseywCb8mql7esSPr879UYgIwhasiFW1FupcLi4</vt:lpwstr>
  </property>
  <property fmtid="{D5CDD505-2E9C-101B-9397-08002B2CF9AE}" pid="38" name="x1ye=40">
    <vt:lpwstr>JKYeGaOT7NbI2rF+cR5pdH7dPOAnZxvw+SbxN8IqQoBiTlZIsSszEpDqedp3Y1AWqXK/vndZnx+oQdB8I53DohjYFsBEVOdxpzO642oNgGXZrQrBo677jQ0+3GozdbTyK//wmWFG/d5Yel+O8JhByI7hPRa4UN2GjcCdXzxbhZZ/8Pn5lYhe0VcQkGemIqJV6v5Tk9cVrYlXIM1XtcDruH7sKOw4F8nQGsVdlYhIkuBr4esh355cg+2XZaE1i6s</vt:lpwstr>
  </property>
  <property fmtid="{D5CDD505-2E9C-101B-9397-08002B2CF9AE}" pid="39" name="x1ye=41">
    <vt:lpwstr>FAn3BNvsy9yehXCrwsdNrmwxVOFWnLKXtHmL9PWltvTGPa60ie2hPRMZDrsE/sPytr0V4u6WUHOADPGF1j7bBC47CTexhAvBO8ZITv4W/NPpTNE7yPsF5rn3j49YizfB2LoYKRO8mGUBjVTkbCjLeuMnJyz6OysAqofBnGi5Qt5491VETRbiCVud+ZI+wienP1FC2R/uaV67d9AmAvBlNpx9l65e9Rx7Q+PIImmC21iSUeedjLD8tBCfuytrqNq</vt:lpwstr>
  </property>
  <property fmtid="{D5CDD505-2E9C-101B-9397-08002B2CF9AE}" pid="40" name="x1ye=42">
    <vt:lpwstr>/PhTGWIGdjNbCiuxGfDDK/0Jtae5SwY80V/OTpCIM/tFoZcml02CWqgTq11XrUZvaxZtg7o24pOdjSCo2ZxCWXIkf7LsmHmYErFEp4Yc7MQk/Aq6m8jQoJnx13FpBdER3bVbe3tqq+4i3aVhGn9vrVJ2zf+3mISQW6iuxxHKZm6hMgquAH/Zxvw5z0gUc5L30P7IEx73NrLsbNCPMaDPniBSPMyjVfV9HZWBHUVHIRLCMgE5tFT50cfAsFtviFZ</vt:lpwstr>
  </property>
  <property fmtid="{D5CDD505-2E9C-101B-9397-08002B2CF9AE}" pid="41" name="x1ye=43">
    <vt:lpwstr>wlaHrFXpR0hr5e1YgjbPsJ3VOT62sdTLdF0UzSr7yOHkRqW0m0RzLux/h5UgN+wLXHw4Hv8qssYZvlgyk+bHhasZeY//PUlkwd979tfyJgTuJB8NuRECYjKIvsbft2pYO1uNaAvlRluvZTKtgi9QFTNBOU1dMLZxt7Z2Vcqgce7zwMowiAWdmM2NvWyLA3tGB6x+c2g4lhG3JiCldRv7/haXOQlJBPI4mdnaL6oAL4l5HWaPK38hcadDsFhJHQr</vt:lpwstr>
  </property>
  <property fmtid="{D5CDD505-2E9C-101B-9397-08002B2CF9AE}" pid="42" name="x1ye=44">
    <vt:lpwstr>j26TaT77oCvlCV8DEOmcLFXj+0AicRIt1YODA7UlaSm6y2CQ72kHpkgTTSnFewvoBqQQdaUM4LlBYAbLMsCWrHt+OwNZqgtfH8XImJ1nAJcvjl6t8PuBB66qgwzh4okk5Ba2zUcw2pq5y1N/Axp1q1Nv4FlBBRPvZdtV3MwIgKccLWHI3XQtv7hoeoOZejdlo88MpTzc4EIaJulXFzx5SMICdtiIcmXVucN2GHeYNKIaQa/DkUmFrnoHI2VWncL</vt:lpwstr>
  </property>
  <property fmtid="{D5CDD505-2E9C-101B-9397-08002B2CF9AE}" pid="43" name="x1ye=45">
    <vt:lpwstr>jvtCvfYc7DmIA06s6u6yu2GbjeHUbQeJ8zQeMpVUXL3+TifiWe36EujP0PfITtF/mu83WG9wL3hVkBFKZOZngh4SjP18aTGj8Dx8YXno8yvvpQnpFspFlZ+x67lmBPvSiO+zpql7Ow6i7J+B0BOL5gFCR2Q1kzQiNzPTayeIY+gQ02rgG4+gskPuLqHdT6IitWbDp2Gx7fQR2vC3KaEQops972AuZtZTaan/dPYjU5S1Nzc3M71PcKuD5BLfa1p</vt:lpwstr>
  </property>
  <property fmtid="{D5CDD505-2E9C-101B-9397-08002B2CF9AE}" pid="44" name="x1ye=46">
    <vt:lpwstr>6KPgjqG6w28UJoHRWH7jTpXt84oPCmctF87VtaL+HrEbItyopjQGJwwGee1MbLkI3vY3dBBO9mewDRQFWPJDA36IBknQla1m57k3M8vg5bO5G5GZvYxBntjn7xfP1LcyqYYgDLKpNfRTgofK1caDqT/zlHsKSdu39Q7U5WCq+gKb9f4+h6PWQPT91bS9QmfRc+Bd9/MHuDL/oUb0J3fyTTEzMiqb/T/sWk+2690caJOQNKcH6cosbBYGHseF+0l</vt:lpwstr>
  </property>
  <property fmtid="{D5CDD505-2E9C-101B-9397-08002B2CF9AE}" pid="45" name="x1ye=47">
    <vt:lpwstr>rxQZqhHLaqixuppUzyGYLZDGvuRJ03rPG5IBEeHqIaLCkBW6szbn3YzxhPPSgc0Qwr+wRJL7kqWDWUAth9EFJpqL35tWAfxj9N4BXXIqEOnz8X8MuudeXDg0fukV4D5QODMMr9SwV4VHoIg0x9UEr5hR0wIS6SSRkf2Z6meG92R8BLMUvIEzUg73nchW9Z3qEaschqr/7sd8/b5PJ2mhP2CnFCXtR73ChsA+bOcJaTWAFq7rfNdH1NnLuD521w3</vt:lpwstr>
  </property>
  <property fmtid="{D5CDD505-2E9C-101B-9397-08002B2CF9AE}" pid="46" name="x1ye=48">
    <vt:lpwstr>MzFRSxR7wzHlJpfNP8aTHnSeKVW2UC2efrL4uQF83XXOw+X4govZZ9THK4hKuMsQ+2GKLlQ/nrTuMGKyZVEo9yPKdpdwjAn8Om6+MTCrTo3kyh8lf+g9MOS+RBCRObkxk6Rztn2VY/e+YcqdCZp40uWPt0L/P+npNIRi6KhdoR9hGJWeUTB/LtfhN51twL8qHgCenZ862uQ3vPxJ8ILBJvu+Nw+YmoNZX5cMcwWsa0hfv9BeGyUl5j93zHyJIhN</vt:lpwstr>
  </property>
  <property fmtid="{D5CDD505-2E9C-101B-9397-08002B2CF9AE}" pid="47" name="x1ye=49">
    <vt:lpwstr>Ugdq1wc8qHz6woIUddSLcY6CWVCzXbRLnj77DelVVBoOBcvKA3ubTgqS30KTFO41v/tO6rJf5X38gQPeMkS6jsv2GXFp7+1w0IfxSn3CigbRqaBvRN6jMBmbTjORDYMaVAU5To4G65yZI6L+E9rp+KnBSDUsfql+hzZZ31m1ANXd5qfSH6xV+9qSYpikvFGounKHq2DEGN8bKv8YhBYEFj1wqH8Rx1FwlagynGz5V29XYkk8tj22qXg4yFW1xFa</vt:lpwstr>
  </property>
  <property fmtid="{D5CDD505-2E9C-101B-9397-08002B2CF9AE}" pid="48" name="x1ye=5">
    <vt:lpwstr>syj2/AvPceo4P4xFjqvcjYrupcXC68RtJLE8PRxecFPic4pV0Ywwyk5EWt1s4rsBWv9aUK4BS55Ya+EK3kLXaw8IWKMdFmXcuUyqwq/mkLTk1DaaloJlZEGhPLVP5RqlRfuxQW9iFEEZj20UIcQ8UmbmIzTci7O1Iw9MOwqBKt+serfjY5aCPW3gSHgZ+10TUDNmvfrc2XBQ7XhmBp9FyjVwtGHn9e5qwf+wKBpZUPqU9N518XUaAYSUKES9chC</vt:lpwstr>
  </property>
  <property fmtid="{D5CDD505-2E9C-101B-9397-08002B2CF9AE}" pid="49" name="x1ye=50">
    <vt:lpwstr>8Uz+drBGHwovjT47bYxYVGB8GKWukl1GA6RtNcYHL/izqCekM+tBNIBaIpuaa/nEhi5fySUaVN0iKnNAwH8JRyLgc7KH2qgzhYAefgd/pbMG8Oeix5sthefSdAZiBdHrssKl++x6JGNKegqVyfv3Ii9/oNdlM0vtO01kmZfsZEB3jzc1npItmm8SvY9RMGzQZ3+8LWsYjevrB5s4Mv4+zAWgeAn62o63Ayd/Z9JrZptfwTp8mF0TXJM208rXJQD</vt:lpwstr>
  </property>
  <property fmtid="{D5CDD505-2E9C-101B-9397-08002B2CF9AE}" pid="50" name="x1ye=51">
    <vt:lpwstr>EFgzSKQbeiONj9xz0ZxTN/os3+NZCpeTXZjhVLLAYHVNbl7rYto5yutqByH3QlHOED1jkZPYeyxkzqZOzbyXcuwB06abHlJiUopeUFaSCEbQcnbdP39SjlR5eHmchvzA+TxfNhrMqnhuL3S0NZuB8fW2z3BbDY7lEirttjIp27a4NokUZQ9K7iFaI3aG5y2FJQBT0siyLgHbjF3cd2ld0tpIQCG8CJ5OXye0I2VbZik3e5YZ+qqUMMF30HWyg5Z</vt:lpwstr>
  </property>
  <property fmtid="{D5CDD505-2E9C-101B-9397-08002B2CF9AE}" pid="51" name="x1ye=52">
    <vt:lpwstr>Rlwq6jYc3gp4+Qq61R4QEabkJwvVLllU+aKZy/WRQ1Ui70fOwfGZ1k9IjtY5yQ4o7FfvV7+G4C6RWXFHp0B4LtmbFTy7YqOz0P3NPJ+5u4SNN8cOMn9zZn/FL+aD6wkohAp/6UfwgH3T/ML5oGfzsiZrSIX4/aryyRvfwgbS5OcqjbcT2UvrHl6WfFlFLPQ4rh7Ul6RT5JO6N0NV4YAe+le8loTZ97k4gJ9KMsDBz054cKqSAJ8YbaTzRYUZmr9</vt:lpwstr>
  </property>
  <property fmtid="{D5CDD505-2E9C-101B-9397-08002B2CF9AE}" pid="52" name="x1ye=53">
    <vt:lpwstr>NbwcfL3K4GPHgH1+vLfQrCF9tOmmsICb6nq/yPNXvLuYZHzyVf7CDMZiuYg/tdceJnw43Q9y6MOCQO8F+oNn0zdPEJGZzq6bgTh7nm7Cxiaks7nehKOxUjYlG/2GgaScwlONl78mBecme4sGwq8tvmB6mCd0/PzUpITJsAVMEM/Km6Ya5vsOuvQ8X6hyW10CuNkv8LW2Tg1XOMzlXUdhGBDwxUfg91GcqH7GJ06C97Q4rTtAY2RA66rWM5ftpu8</vt:lpwstr>
  </property>
  <property fmtid="{D5CDD505-2E9C-101B-9397-08002B2CF9AE}" pid="53" name="x1ye=54">
    <vt:lpwstr>enhZvDrVEN0QIBLk7PmN0HI8s8bHBrv05vErgRbiueh6ULx0XMTqr2e+gNoYo+Q+R50Xa/TOFuehZI3fukkvHLQrUroj8L8syFkr96gQh9GLRjAUbe+Iu/rq6euNI3lWyrnM4nVK0rCfGeA5flqaX5v8BJ+7c2fTjJ8GwxK9YVgRrgwfRhxuhEbJ3Ee2ciuSqLydjMnulw/Ii7x5jnMiLYu6EdUE+ZDpAcEW0vncBOgvUCQhbQTabwT9dJm5uft</vt:lpwstr>
  </property>
  <property fmtid="{D5CDD505-2E9C-101B-9397-08002B2CF9AE}" pid="54" name="x1ye=55">
    <vt:lpwstr>DT0MEfSUCLQj5FzaD4tpk6wBaRLrSomQ631qlfPX62HWYPT/JDcQ3PduwsDRaZq3Dl+MXTlFDaT8xhXckMOPzPWrygs39VhhLeL3f10z/0SuBKk8NKb3/kXjrdF/mUH1TPo8xWh0I7+fw/tOCixKw864YQsQjlrsQYgRxqVi6Qgdz6HNNt9g9B6K0TcC6J53UgW/PwkCYakgxLk/hjTfB8RnEal32yjXWCs1rwB9iB1cztl/co18Sgvt/GwxjJO</vt:lpwstr>
  </property>
  <property fmtid="{D5CDD505-2E9C-101B-9397-08002B2CF9AE}" pid="55" name="x1ye=56">
    <vt:lpwstr>ZySHzJHQsYBou0QQ6eaZhYVbx+G11Pbqkw3oZnBN9t29QOnP5nQP/qdFSo7fMWwTzrLcE7h2pM1KrqbeKFxFHxAF2huDHIB5w1BuD+PrfjBHnDrIXrPxMsmDzr0w39x9osCvMbO/picIM1QLfudDuamtJFnvForNbg2+G/GlCIGGPjxiI1ERrcsXmQPnRxLK+J27RigazP3l1PCuWYgoniJwrgFTPHIJ/bgjVxvojZUjOv6WTEDfQoGfBeJWQhh</vt:lpwstr>
  </property>
  <property fmtid="{D5CDD505-2E9C-101B-9397-08002B2CF9AE}" pid="56" name="x1ye=57">
    <vt:lpwstr>RVKsqSmZUku+IzYlXeWrPv8DaStL3XseYr22C7gFiKVWe9BHwrAkQmD73DeGh0EWaKOH23FG2JkXYt1t8unX3WaJD1dWg5dhy+asyiu8TavN2Pan/X+6dRv1xVEGxRPbUo0qRInm3ap/EsWx4+LVxdBHFzFYWpsexL3IVdZt6GF9eiQqrwp9QjPIje7Tx848T9xkZ8EVnJpyDSkD4/oWprEeyCioHfG0jy3pqZhSTKXRLOPyAd5bDsI2UmpnIHv</vt:lpwstr>
  </property>
  <property fmtid="{D5CDD505-2E9C-101B-9397-08002B2CF9AE}" pid="57" name="x1ye=58">
    <vt:lpwstr>YJlsATmOfWRF1W22KU0dZ8R845u+PRifGTgWiVf6BbwWwIsbyyhMvCdyVF/qS7vX4rnj1+SSOTqJ0wsKwnekH/SUGgcvU6J/lWuWbm4XETxOss1NABBicHotSd2cYysgqfQwpcVmMrjtY9IBATRYdab0+HoLOxBULo8G3ztcZsOzvt/rx4bNnAA+M8EQYR5GmP8ztt/XKC4r5/gL0Jk27sWhIBzOChnhBdaDbIJoUwbSiMoJJ4Mm74zNG0zizd+</vt:lpwstr>
  </property>
  <property fmtid="{D5CDD505-2E9C-101B-9397-08002B2CF9AE}" pid="58" name="x1ye=59">
    <vt:lpwstr>x0MXh8tdGkA//eHORJIcyMOcFKK5YYxaMNo0N09/b1qau/nrZhJLstPpFAEFFHxQ3vFi2JAJ+WmTbNiB8GyIshTu8pO9zCr5bYL4hiBi0G1NpZFvn+IYhOEtrMW9Vw04RuE7+X0ICczi5d/I176ye2Kz4kKPUYVHNhFmpQ40rovNNn9tpBBEVObb760ABqF8eakJTwyre+F/aib8j9EQtJxULEZfU8baupUaBEnm/COeHCUgg8NUUxjYOjI2Uqf</vt:lpwstr>
  </property>
  <property fmtid="{D5CDD505-2E9C-101B-9397-08002B2CF9AE}" pid="59" name="x1ye=6">
    <vt:lpwstr>Uo/NXRiM8pp4ldq17VL1U1sDImE77mSny5zrcLxXAQbEJtySWq3IinU84SCeBmryLkBnylwiK8U0FmBxA+JBs6zqxGB6zbGIa6wsCYD79i+IaTIrjuZFj9hO1aZoGu9Eu4f+qDiQFWHgjMgaJG+7VZzj9OgF91umA5xw7qV+Q/l69WZ+JTFjr+XoQU+uIJ03nGAkp5MlSswZdPdlLzV9cvBU4p4pS4WcoTxu1Ta+me7d4DRLUlfX0lg3gtei3SO</vt:lpwstr>
  </property>
  <property fmtid="{D5CDD505-2E9C-101B-9397-08002B2CF9AE}" pid="60" name="x1ye=60">
    <vt:lpwstr>Ztr2cJbwywzv0X5eu98xQzGrn6tb65zXvAEpURNwwIKPnzzOJVQ/cyI8Wgyfh4DJUVQWkUtJ313xw0XDn+b84CpaEatKqvhLUMAgMwVjjmYYOodpJ4NaqcJmPGPyKz9fW8j3BiZ9AyoI2rsWapgDEnGBg2zN87Xqy6NwWdLPjGk7omnFrxTXSzqMvQBB/y3ycbmb1Xy/1Q42aQKOtXl1LEnAVvXgTvyYx/+dViT+TOoph/P7U/Fb+m2T0Cmb4f4</vt:lpwstr>
  </property>
  <property fmtid="{D5CDD505-2E9C-101B-9397-08002B2CF9AE}" pid="61" name="x1ye=61">
    <vt:lpwstr>yjN4FDWJZnq55Yt8vpzq5EbeblTCsXZ1guL6oYb4I7djdya8EreD+MtP7q7WCCjT+UZAPq6lmapaRZvn3OIBMhyfdfDIvLjox8jHjTGQ3oVIcYilAuTXz3Wm4FG+ibmd+E0f2LJOsycmjrt/lIBS7s1uOyQ9UPO8r/fqXhic4ChQeRk+/SdJcCFx12tcH4Fl+wsf//8YmqXlMruAxLp+BOrJq+p5LQGW5yJOkcvr9IVfoLUg7XQyJ4vAUgAXDOI</vt:lpwstr>
  </property>
  <property fmtid="{D5CDD505-2E9C-101B-9397-08002B2CF9AE}" pid="62" name="x1ye=62">
    <vt:lpwstr>O9uaS5ekR0IOae9kKK72248MZGhj+Pcbw+FeJFnj8kWhUbWnonYH+gAL8Arjv7D0XBvsac7df6QTWkg1dff4IBXK4T8uB9iat7CV9Y0DvdjPBtdKvSMqem7IiTm3gHYXHKcY4fgeifIciqT9o1nDcZURdoxGOCCLc6XMPGjqtkaYXC3vwFq2dDEgGccUArL7HHcx2yxy3COUlYR0jOeRa4kW3DbQEkGiz8smCK1jsHVa7kcVJmpUUrfIRbxKzVT</vt:lpwstr>
  </property>
  <property fmtid="{D5CDD505-2E9C-101B-9397-08002B2CF9AE}" pid="63" name="x1ye=63">
    <vt:lpwstr>wdr+/EWRKx6lioB8zxRKZH7zHWj9NFNTNg9rYGmufqe8dtEPO0RZSgsS0wrj3uk31EDrQ5e118Cyf0HVglHhH6khWw8hM8csUwtqN8+TltChtH81dmXsSIYj52r7TEbNATxvFydTG3yPXzfRhqiqxcKpUu/d/aWu/sr4CsQNbPXdeqn1TcqtNlMhm11jmOQvpgTSVdi8MFEdPUXffN+rU8PteA350ab6WJBAGL/+GWrnKXjzMoLGGeeT2Evbocj</vt:lpwstr>
  </property>
  <property fmtid="{D5CDD505-2E9C-101B-9397-08002B2CF9AE}" pid="64" name="x1ye=64">
    <vt:lpwstr>axueayXUiAzv48mUOqN3a2+3BCUSwVeKyFcPi9mWGZ5K2K+co5agtx+P5hASt7kuflOGZcejccg84dSUoFwA/ZlQmkzlIJ6DW+EJzyZpiHDfLiST2mOlnXCg5oc8tUQ24LLdcNsqDGeDOJcSghbk6VSPW561uVgYEHusLXw3czV63iw/4Cp+RYeKUtVqNRkgiz6vA3IgXg0rWxta39G07NB9nB0rFm0SdT7W6ArJxyj2UlsNUfcq3Ck/kNTCxS/</vt:lpwstr>
  </property>
  <property fmtid="{D5CDD505-2E9C-101B-9397-08002B2CF9AE}" pid="65" name="x1ye=65">
    <vt:lpwstr>qf9rKVufovJRhrCKZJ5vU3xz2U9cPd4GpIOfYOjc2IHJ5ekp3NrQ/08HJWLkcpY3RMn3jT+zA9GfufGT/IirtqNxxq8F77IPQ3q4cYgfNwkPyyxEOKb9JAe2fzyL+AF3TrnRjxR+uhIuDqfm+Dl8Y0b1oJf3p86CYTFG9IHFZoRxH9sbcIigiFF9igHUEYO0de4JJJez9vm9z5eJoao46tEMlsmf5BQ0I89E2tZvn4vKASJTxWlvIdK7kuDTUHA</vt:lpwstr>
  </property>
  <property fmtid="{D5CDD505-2E9C-101B-9397-08002B2CF9AE}" pid="66" name="x1ye=66">
    <vt:lpwstr>JGYR/DyC6pmvGC0ktpZ2aiWjCIp8OBZMYN3PrAR/F1wnf5lWZGkyvgQ7sNgl5lEYiKRAVetbPmtzGTibK7SI2tMHkjaZEDwyVqDL7BgHdHwc1KwogxLgz/gvUvYeKZcCZrIySf+CpMgVjekY7M4Kcs7yiVA9QxdNmhEVBDzMtdcTY+56ronzSCxBcw0y4IeDhkkUWcO/C7XH8VmkWyrAAMRRfEALfBH+AOjcsMd2i8YfWPv4NUJTk5tyq/vEy1M</vt:lpwstr>
  </property>
  <property fmtid="{D5CDD505-2E9C-101B-9397-08002B2CF9AE}" pid="67" name="x1ye=67">
    <vt:lpwstr>HNMinxDp21BQeIFumf4yNfdPldAkmfP9DXFYw4Y5f3Ff+Mod2ZazYbofN1tWfjL49V3WFE43Flr7oPPkS22ulLFkvFQs2NcR1WAw9AR9YnX3vMwoqooJBdFzUELA6EXsq8OW+8cDlNnfL9g6jfkRwjqpZBx9UBcXoOrLfI15UmuycfuEcs0AAl0uOftKLN+HSQMOSKgwKrTWQw+dfBBinJezgX8kOgsHw5TicGKbW5xGyXhZy4dRjzDKk+hlpOg</vt:lpwstr>
  </property>
  <property fmtid="{D5CDD505-2E9C-101B-9397-08002B2CF9AE}" pid="68" name="x1ye=68">
    <vt:lpwstr>OUXasFoQRXAFCjL90OmqZ1cyHRf+yxCn0Of6wXcoaM0Bx08Ehoae4yddiVi1EwGujuMCGneWkSHodL8TpStaSA3asS8t4m/JtplbcmgbawReUNhwwybyjnLDlBjjWpyNsAfu8eDUIwKQL1dpP8+lVkQ1dMZoqaoUQNxU6NQidj2AkTayvDHtLXXxjeJZC7BjKpkFg3/SCFqdXNb3TpUXSuUcU8PgtDEwJQ+kkbmaeMPTgIlBHC3miJRyRPJfiMV</vt:lpwstr>
  </property>
  <property fmtid="{D5CDD505-2E9C-101B-9397-08002B2CF9AE}" pid="69" name="x1ye=69">
    <vt:lpwstr>7J30GFs5y7NWv7IeYAUyxUXFQtgLw5g6vzYUWtcsLSTSDBeLgCuAXnmPnxC3ZXErliW6lFgj7go56zVO4gAAXHh0mSUvXmq/73gBJIhh+4WfbklUo650YlB9GuMBZKkuMK1vXkAaBIMJTB9odnelGUAReb0IenFHV3FLfH9GR9YPMkmSf02jxC5brSQ2DEIU2Gciio2LCifhKprMyuDRCPBSzUhLAarTxVIJLyDJGgFbmhUSG+XyaWmUu9aowPW</vt:lpwstr>
  </property>
  <property fmtid="{D5CDD505-2E9C-101B-9397-08002B2CF9AE}" pid="70" name="x1ye=7">
    <vt:lpwstr>yxBcp4kcS11LzzfzwqWKN/GiNwBtdPjenQUqkzG9OxQBpbzhGbQnSkOxhuaQvb1obGtHut15Xovy4V7svh0AVsP0QmDIlE6J9q1LZ6B/ZLZnM1ns+QAARY5M4sgvxUNE7zyHpWBCggZECACq2TieVQ/4yOTDvvADkq5LEvLYJGtSYCOVQvCzXTBrrbfWZc3i418nkozGBC6UzQh3V8l3DCOUZSBiGf+nNaQFKQaMXXlW1x6bFMNreea0BnVXRQA</vt:lpwstr>
  </property>
  <property fmtid="{D5CDD505-2E9C-101B-9397-08002B2CF9AE}" pid="71" name="x1ye=70">
    <vt:lpwstr>mEjtghMlHJodLomSyti45Ubo1pimt+TZvJmt0V6718zxgrua1+oytpnEHtVwC446bXS1FEM0boMCi2prBiCDnc7iYJxnnCB8P61khrEEMfz0+6ii/d4mjQoxN+pMF6yo5eT6uJmxyK7ItzhAOYAlXNxCY6V/dI6nuB95+M6ZIqUKCKLXOMP+vCt1ZXPAubJYDC71ZIdl8xLel+zFPMuawk2KZBW8UdFW4zAFF3gLj2DTxw7x2vmkge33+A1HJfQ</vt:lpwstr>
  </property>
  <property fmtid="{D5CDD505-2E9C-101B-9397-08002B2CF9AE}" pid="72" name="x1ye=71">
    <vt:lpwstr>vze283CEngFAXme6zaO0w2WAJonHB9cyzXIKgnxYYPmIDj8/7dtMXFJKUVQdLUx0qqja+i3yZMtrbisvAggDFaDdKvT4fkDY5I4szoL6o5rdVyQU37x5fL0CWRKAyCqLhQ+or9ShcEfSwXq1fCwTytmgqVpXvQLS2nE8OHJcfMhkRZ4Z9obPQsx7/xHEe12ySKNiSZFKPypLyRrYq7iOfS1Xwy6ISzKANNPsaS2e9JrbqiXSZA2mOsHFRmNZOvj</vt:lpwstr>
  </property>
  <property fmtid="{D5CDD505-2E9C-101B-9397-08002B2CF9AE}" pid="73" name="x1ye=72">
    <vt:lpwstr>VLDwSQ/JHquy2WyKLTGLmJWM/mK+mnanmLh3bivX2jXwpITy17Y3xzyQa203neQVmxYBcYhPoQ3V6r6u5ZkP5h57dCepTajiTz+U/fSudAhA7M6RyqF8M5+8dm9YFW/GeIb8sjnKbinR3010lNp00Ej7drTizzjkjyJ5j+LvZ7AvMlLSPOLXuLc2/vcHHgCD8oxHAAA=</vt:lpwstr>
  </property>
  <property fmtid="{D5CDD505-2E9C-101B-9397-08002B2CF9AE}" pid="74" name="x1ye=8">
    <vt:lpwstr>P2d6oiK3FBpwiuVvHDQnk1bE57t88IEykqu+jen2l5mRAkqOPXueq5rhQl57urcbmVex9v5bMu/zXd8XYD+ixZ3Cbc9adt7uDsI8LQISnOeYjy37yQ0JBrJUTU4gv0D68Go+lVHO0h+34r7IoFFFrCD5MJogGNGfK3ymiRJTXJyVbY2HQitAWd1Q36sLtuJNlhiQVhATKXlahLzSnAtw2weE0pG/0s0PSkQougF8pMRCsolAU/TW3+jWqDF0NjN</vt:lpwstr>
  </property>
  <property fmtid="{D5CDD505-2E9C-101B-9397-08002B2CF9AE}" pid="75" name="x1ye=9">
    <vt:lpwstr>QTBFT5RXkEkVXEEPJN69rP+qy+cvlehopWTF4RAxavbZlLRm40A+/gkNHfhZu6fgZk9HybhRKv8y667A1KX+b/OBJ76gP61ItbQR9NRmeqB1WkFvPR3vLJKamHVvuRG/bjzcLUN+ZcktFlvstLE93APAhItx6ruO0o01Tw8CiLKd8iZijYgmyuzNYaZw/eKXD81786PyTCxzaxaWEN4m9RcYrlZoudEUmq9YmuMyW23Uld7ZbtQQcU3AiAKvQzn</vt:lpwstr>
  </property>
</Properties>
</file>